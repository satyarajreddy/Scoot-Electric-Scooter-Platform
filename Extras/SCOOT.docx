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162DF" w14:textId="77777777" w:rsidR="00D460A1" w:rsidRDefault="00D460A1" w:rsidP="006E26C3">
      <w:pPr>
        <w:jc w:val="center"/>
        <w:rPr>
          <w:rFonts w:ascii="Times New Roman" w:hAnsi="Times New Roman" w:cs="Times New Roman"/>
          <w:b/>
          <w:sz w:val="96"/>
          <w:szCs w:val="96"/>
        </w:rPr>
      </w:pPr>
      <w:r>
        <w:rPr>
          <w:noProof/>
        </w:rPr>
        <w:drawing>
          <wp:inline distT="0" distB="0" distL="0" distR="0" wp14:anchorId="31C30195" wp14:editId="212071CB">
            <wp:extent cx="2514600" cy="1006812"/>
            <wp:effectExtent l="0" t="0" r="0" b="3175"/>
            <wp:docPr id="6" name="Picture 6" descr="Image result for chris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hrist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9184" cy="1024663"/>
                    </a:xfrm>
                    <a:prstGeom prst="rect">
                      <a:avLst/>
                    </a:prstGeom>
                    <a:noFill/>
                    <a:ln>
                      <a:noFill/>
                    </a:ln>
                  </pic:spPr>
                </pic:pic>
              </a:graphicData>
            </a:graphic>
          </wp:inline>
        </w:drawing>
      </w:r>
    </w:p>
    <w:p w14:paraId="728AEF68" w14:textId="77777777" w:rsidR="00480F5F" w:rsidRPr="00480F5F" w:rsidRDefault="00480F5F" w:rsidP="006E26C3">
      <w:pPr>
        <w:jc w:val="center"/>
        <w:rPr>
          <w:rFonts w:ascii="Times New Roman" w:hAnsi="Times New Roman" w:cs="Times New Roman"/>
          <w:b/>
          <w:sz w:val="96"/>
          <w:szCs w:val="96"/>
        </w:rPr>
      </w:pPr>
      <w:r w:rsidRPr="00480F5F">
        <w:rPr>
          <w:rFonts w:ascii="Times New Roman" w:hAnsi="Times New Roman" w:cs="Times New Roman"/>
          <w:b/>
          <w:sz w:val="96"/>
          <w:szCs w:val="96"/>
        </w:rPr>
        <w:t>SCOOT</w:t>
      </w:r>
    </w:p>
    <w:p w14:paraId="570F6649" w14:textId="77777777" w:rsidR="006E26C3" w:rsidRDefault="00934306" w:rsidP="006E26C3">
      <w:pPr>
        <w:jc w:val="center"/>
        <w:rPr>
          <w:rFonts w:ascii="Times New Roman" w:hAnsi="Times New Roman" w:cs="Times New Roman"/>
          <w:b/>
          <w:sz w:val="44"/>
          <w:szCs w:val="44"/>
        </w:rPr>
      </w:pPr>
      <w:r>
        <w:rPr>
          <w:rFonts w:ascii="Times New Roman" w:hAnsi="Times New Roman" w:cs="Times New Roman"/>
          <w:b/>
          <w:sz w:val="44"/>
          <w:szCs w:val="44"/>
        </w:rPr>
        <w:t xml:space="preserve"> </w:t>
      </w:r>
      <w:r w:rsidR="00480F5F">
        <w:rPr>
          <w:rFonts w:ascii="Times New Roman" w:hAnsi="Times New Roman" w:cs="Times New Roman"/>
          <w:b/>
          <w:sz w:val="44"/>
          <w:szCs w:val="44"/>
        </w:rPr>
        <w:t>(Electric Scooter Rides Startup)</w:t>
      </w:r>
    </w:p>
    <w:p w14:paraId="04D3E1F4" w14:textId="08080CE7" w:rsidR="008B4F6D" w:rsidRDefault="00B45FF8" w:rsidP="00B45FF8">
      <w:pPr>
        <w:rPr>
          <w:rFonts w:ascii="Times New Roman" w:hAnsi="Times New Roman" w:cs="Times New Roman"/>
          <w:b/>
          <w:sz w:val="44"/>
          <w:szCs w:val="44"/>
        </w:rPr>
      </w:pP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r>
      <w:r>
        <w:rPr>
          <w:rFonts w:ascii="Times New Roman" w:hAnsi="Times New Roman" w:cs="Times New Roman"/>
          <w:b/>
          <w:sz w:val="44"/>
          <w:szCs w:val="44"/>
        </w:rPr>
        <w:tab/>
        <w:t xml:space="preserve"> Report</w:t>
      </w:r>
    </w:p>
    <w:p w14:paraId="4F90028A" w14:textId="77777777" w:rsidR="00480F5F" w:rsidRDefault="00480F5F" w:rsidP="00480F5F">
      <w:pPr>
        <w:rPr>
          <w:rFonts w:ascii="Times New Roman" w:hAnsi="Times New Roman" w:cs="Times New Roman"/>
          <w:b/>
          <w:sz w:val="44"/>
          <w:szCs w:val="44"/>
        </w:rPr>
      </w:pPr>
      <w:r>
        <w:rPr>
          <w:rFonts w:ascii="Times New Roman" w:hAnsi="Times New Roman" w:cs="Times New Roman"/>
          <w:b/>
          <w:sz w:val="44"/>
          <w:szCs w:val="44"/>
        </w:rPr>
        <w:t xml:space="preserve">                             </w:t>
      </w:r>
    </w:p>
    <w:p w14:paraId="62BE4B1C" w14:textId="77777777" w:rsidR="00934306" w:rsidRPr="00934306" w:rsidRDefault="00480F5F" w:rsidP="00480F5F">
      <w:pPr>
        <w:rPr>
          <w:rFonts w:ascii="Times New Roman" w:hAnsi="Times New Roman" w:cs="Times New Roman"/>
          <w:b/>
          <w:i/>
          <w:sz w:val="44"/>
          <w:szCs w:val="44"/>
        </w:rPr>
      </w:pPr>
      <w:r>
        <w:rPr>
          <w:rFonts w:ascii="Times New Roman" w:hAnsi="Times New Roman" w:cs="Times New Roman"/>
          <w:b/>
          <w:sz w:val="44"/>
          <w:szCs w:val="44"/>
        </w:rPr>
        <w:t xml:space="preserve">                             </w:t>
      </w:r>
      <w:r w:rsidR="00934306" w:rsidRPr="00934306">
        <w:rPr>
          <w:rFonts w:ascii="Times New Roman" w:hAnsi="Times New Roman" w:cs="Times New Roman"/>
          <w:b/>
          <w:i/>
          <w:sz w:val="44"/>
          <w:szCs w:val="44"/>
        </w:rPr>
        <w:t xml:space="preserve">SMART MOBILITY </w:t>
      </w:r>
    </w:p>
    <w:p w14:paraId="39546F5A" w14:textId="77777777" w:rsidR="00934306" w:rsidRDefault="00934306" w:rsidP="006E26C3">
      <w:pPr>
        <w:jc w:val="center"/>
        <w:rPr>
          <w:rFonts w:ascii="Times New Roman" w:hAnsi="Times New Roman" w:cs="Times New Roman"/>
          <w:b/>
          <w:i/>
          <w:sz w:val="44"/>
          <w:szCs w:val="44"/>
        </w:rPr>
      </w:pPr>
      <w:r w:rsidRPr="00934306">
        <w:rPr>
          <w:rFonts w:ascii="Times New Roman" w:hAnsi="Times New Roman" w:cs="Times New Roman"/>
          <w:b/>
          <w:i/>
          <w:sz w:val="44"/>
          <w:szCs w:val="44"/>
        </w:rPr>
        <w:t>MADE SIMPLE</w:t>
      </w:r>
    </w:p>
    <w:p w14:paraId="7740A509" w14:textId="77777777" w:rsidR="00D460A1" w:rsidRPr="00D460A1" w:rsidRDefault="00D460A1" w:rsidP="00D460A1">
      <w:pPr>
        <w:rPr>
          <w:sz w:val="24"/>
        </w:rPr>
      </w:pPr>
    </w:p>
    <w:p w14:paraId="06084634" w14:textId="77777777" w:rsidR="00D460A1" w:rsidRDefault="00D460A1" w:rsidP="006E26C3">
      <w:pPr>
        <w:jc w:val="center"/>
        <w:rPr>
          <w:rFonts w:ascii="Times New Roman" w:hAnsi="Times New Roman" w:cs="Times New Roman"/>
          <w:b/>
          <w:i/>
          <w:sz w:val="44"/>
          <w:szCs w:val="44"/>
        </w:rPr>
      </w:pPr>
    </w:p>
    <w:p w14:paraId="0679FD27" w14:textId="77777777"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b/>
          <w:sz w:val="44"/>
          <w:szCs w:val="44"/>
        </w:rPr>
        <w:t xml:space="preserve">   </w:t>
      </w:r>
      <w:r w:rsidRPr="00D460A1">
        <w:rPr>
          <w:rFonts w:ascii="Times New Roman" w:hAnsi="Times New Roman" w:cs="Times New Roman"/>
          <w:sz w:val="36"/>
          <w:szCs w:val="36"/>
        </w:rPr>
        <w:t>By,</w:t>
      </w:r>
    </w:p>
    <w:p w14:paraId="10F186DB" w14:textId="77777777"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Mukul </w:t>
      </w:r>
      <w:proofErr w:type="gramStart"/>
      <w:r w:rsidRPr="00D460A1">
        <w:rPr>
          <w:rFonts w:ascii="Times New Roman" w:hAnsi="Times New Roman" w:cs="Times New Roman"/>
          <w:sz w:val="36"/>
          <w:szCs w:val="36"/>
        </w:rPr>
        <w:t>Ishwar(</w:t>
      </w:r>
      <w:proofErr w:type="gramEnd"/>
      <w:r w:rsidRPr="00D460A1">
        <w:rPr>
          <w:rFonts w:ascii="Times New Roman" w:hAnsi="Times New Roman" w:cs="Times New Roman"/>
          <w:sz w:val="36"/>
          <w:szCs w:val="36"/>
        </w:rPr>
        <w:t>1641138)</w:t>
      </w:r>
    </w:p>
    <w:p w14:paraId="1CCF3031" w14:textId="77777777"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Nandi Satyaraj </w:t>
      </w:r>
      <w:proofErr w:type="gramStart"/>
      <w:r w:rsidRPr="00D460A1">
        <w:rPr>
          <w:rFonts w:ascii="Times New Roman" w:hAnsi="Times New Roman" w:cs="Times New Roman"/>
          <w:sz w:val="36"/>
          <w:szCs w:val="36"/>
        </w:rPr>
        <w:t>Reddy(</w:t>
      </w:r>
      <w:proofErr w:type="gramEnd"/>
      <w:r w:rsidRPr="00D460A1">
        <w:rPr>
          <w:rFonts w:ascii="Times New Roman" w:hAnsi="Times New Roman" w:cs="Times New Roman"/>
          <w:sz w:val="36"/>
          <w:szCs w:val="36"/>
        </w:rPr>
        <w:t>1641139)</w:t>
      </w:r>
    </w:p>
    <w:p w14:paraId="537876DB" w14:textId="77777777"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Sarthak </w:t>
      </w:r>
      <w:proofErr w:type="gramStart"/>
      <w:r w:rsidRPr="00D460A1">
        <w:rPr>
          <w:rFonts w:ascii="Times New Roman" w:hAnsi="Times New Roman" w:cs="Times New Roman"/>
          <w:sz w:val="36"/>
          <w:szCs w:val="36"/>
        </w:rPr>
        <w:t>Raj(</w:t>
      </w:r>
      <w:proofErr w:type="gramEnd"/>
      <w:r w:rsidRPr="00D460A1">
        <w:rPr>
          <w:rFonts w:ascii="Times New Roman" w:hAnsi="Times New Roman" w:cs="Times New Roman"/>
          <w:sz w:val="36"/>
          <w:szCs w:val="36"/>
        </w:rPr>
        <w:t>1641152)</w:t>
      </w:r>
    </w:p>
    <w:p w14:paraId="4F748C18" w14:textId="77777777"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Suman </w:t>
      </w:r>
      <w:proofErr w:type="gramStart"/>
      <w:r w:rsidRPr="00D460A1">
        <w:rPr>
          <w:rFonts w:ascii="Times New Roman" w:hAnsi="Times New Roman" w:cs="Times New Roman"/>
          <w:sz w:val="36"/>
          <w:szCs w:val="36"/>
        </w:rPr>
        <w:t>Rath(</w:t>
      </w:r>
      <w:proofErr w:type="gramEnd"/>
      <w:r w:rsidRPr="00D460A1">
        <w:rPr>
          <w:rFonts w:ascii="Times New Roman" w:hAnsi="Times New Roman" w:cs="Times New Roman"/>
          <w:sz w:val="36"/>
          <w:szCs w:val="36"/>
        </w:rPr>
        <w:t>1641158)</w:t>
      </w:r>
    </w:p>
    <w:p w14:paraId="452F5B12" w14:textId="77777777" w:rsidR="00315CF4" w:rsidRDefault="00315CF4" w:rsidP="006E26C3">
      <w:pPr>
        <w:jc w:val="center"/>
        <w:rPr>
          <w:rFonts w:ascii="Times New Roman" w:hAnsi="Times New Roman" w:cs="Times New Roman"/>
          <w:b/>
          <w:i/>
          <w:sz w:val="44"/>
          <w:szCs w:val="44"/>
        </w:rPr>
      </w:pPr>
    </w:p>
    <w:p w14:paraId="44C5A006" w14:textId="77777777" w:rsidR="00315CF4" w:rsidRDefault="00315CF4" w:rsidP="006E26C3">
      <w:pPr>
        <w:jc w:val="center"/>
        <w:rPr>
          <w:rFonts w:ascii="Times New Roman" w:hAnsi="Times New Roman" w:cs="Times New Roman"/>
          <w:b/>
          <w:i/>
          <w:sz w:val="44"/>
          <w:szCs w:val="44"/>
        </w:rPr>
      </w:pPr>
    </w:p>
    <w:p w14:paraId="6C98E1E4" w14:textId="1AD603CE" w:rsidR="00D460A1" w:rsidRDefault="00B45FF8" w:rsidP="00321DDF">
      <w:pPr>
        <w:rPr>
          <w:rFonts w:ascii="Times New Roman" w:hAnsi="Times New Roman" w:cs="Times New Roman"/>
          <w:b/>
          <w:bCs/>
          <w:sz w:val="34"/>
          <w:szCs w:val="34"/>
        </w:rPr>
      </w:pPr>
      <w:r>
        <w:rPr>
          <w:rFonts w:ascii="Times New Roman" w:hAnsi="Times New Roman" w:cs="Times New Roman"/>
          <w:b/>
          <w:bCs/>
          <w:sz w:val="34"/>
          <w:szCs w:val="34"/>
        </w:rPr>
        <w:lastRenderedPageBreak/>
        <w:t>Table of Contents:</w:t>
      </w:r>
    </w:p>
    <w:p w14:paraId="08D7646D" w14:textId="77777777" w:rsidR="00B45FF8" w:rsidRDefault="00B45FF8" w:rsidP="00B45FF8">
      <w:pPr>
        <w:pStyle w:val="Heading1"/>
        <w:numPr>
          <w:ilvl w:val="0"/>
          <w:numId w:val="14"/>
        </w:numPr>
        <w:tabs>
          <w:tab w:val="left" w:pos="2040"/>
          <w:tab w:val="center" w:pos="4996"/>
        </w:tabs>
        <w:jc w:val="center"/>
        <w:rPr>
          <w:rFonts w:ascii="Times New Roman" w:hAnsi="Times New Roman"/>
        </w:rPr>
      </w:pPr>
      <w:r>
        <w:rPr>
          <w:rFonts w:ascii="Times New Roman" w:hAnsi="Times New Roman"/>
        </w:rPr>
        <w:t xml:space="preserve">Table </w:t>
      </w:r>
      <w:proofErr w:type="spellStart"/>
      <w:r>
        <w:rPr>
          <w:rFonts w:ascii="Times New Roman" w:hAnsi="Times New Roman"/>
          <w:lang w:val="en-US"/>
        </w:rPr>
        <w:t>o</w:t>
      </w:r>
      <w:r>
        <w:rPr>
          <w:rFonts w:ascii="Times New Roman" w:hAnsi="Times New Roman"/>
        </w:rPr>
        <w:t>f</w:t>
      </w:r>
      <w:proofErr w:type="spellEnd"/>
      <w:r>
        <w:rPr>
          <w:rFonts w:ascii="Times New Roman" w:hAnsi="Times New Roman"/>
        </w:rPr>
        <w:t xml:space="preserve"> Contents</w:t>
      </w:r>
    </w:p>
    <w:p w14:paraId="4A345B33" w14:textId="77777777" w:rsidR="00B45FF8" w:rsidRDefault="00B45FF8" w:rsidP="00B45FF8">
      <w:pPr>
        <w:tabs>
          <w:tab w:val="left" w:pos="2040"/>
          <w:tab w:val="center" w:pos="4996"/>
        </w:tabs>
        <w:spacing w:before="240" w:after="60"/>
        <w:jc w:val="center"/>
        <w:rPr>
          <w:rFonts w:ascii="Times New Roman" w:hAnsi="Times New Roman"/>
        </w:rPr>
      </w:pPr>
    </w:p>
    <w:p w14:paraId="559B96CE" w14:textId="77777777" w:rsidR="00B45FF8" w:rsidRDefault="00B45FF8" w:rsidP="00B45FF8">
      <w:pPr>
        <w:ind w:left="1440" w:firstLine="720"/>
        <w:rPr>
          <w:b/>
          <w:bCs/>
        </w:rPr>
      </w:pPr>
      <w:r>
        <w:rPr>
          <w:b/>
          <w:bCs/>
        </w:rPr>
        <w:t xml:space="preserve">Acknowledgements </w:t>
      </w:r>
      <w:r>
        <w:rPr>
          <w:b/>
          <w:bCs/>
        </w:rPr>
        <w:tab/>
      </w:r>
      <w:r>
        <w:rPr>
          <w:b/>
          <w:bCs/>
        </w:rPr>
        <w:tab/>
      </w:r>
      <w:r>
        <w:rPr>
          <w:b/>
          <w:bCs/>
        </w:rPr>
        <w:tab/>
      </w:r>
      <w:r>
        <w:rPr>
          <w:b/>
          <w:bCs/>
        </w:rPr>
        <w:tab/>
      </w:r>
      <w:r>
        <w:rPr>
          <w:b/>
          <w:bCs/>
        </w:rPr>
        <w:tab/>
      </w:r>
      <w:r>
        <w:rPr>
          <w:b/>
          <w:bCs/>
        </w:rPr>
        <w:tab/>
      </w:r>
      <w:r>
        <w:rPr>
          <w:b/>
          <w:bCs/>
        </w:rPr>
        <w:tab/>
        <w:t>iii/iv</w:t>
      </w:r>
    </w:p>
    <w:p w14:paraId="4CF55086" w14:textId="77777777" w:rsidR="00B45FF8" w:rsidRDefault="00B45FF8" w:rsidP="00B45FF8">
      <w:pPr>
        <w:rPr>
          <w:b/>
          <w:bCs/>
        </w:rPr>
      </w:pPr>
    </w:p>
    <w:p w14:paraId="7A1F0FE6" w14:textId="77777777" w:rsidR="00B45FF8" w:rsidRDefault="00B45FF8" w:rsidP="00B45FF8">
      <w:pPr>
        <w:ind w:left="1440" w:firstLine="720"/>
        <w:rPr>
          <w:b/>
          <w:bCs/>
        </w:rPr>
      </w:pPr>
      <w:r>
        <w:rPr>
          <w:b/>
          <w:bCs/>
        </w:rPr>
        <w:t xml:space="preserve">Abstract </w:t>
      </w:r>
      <w:r>
        <w:rPr>
          <w:b/>
          <w:bCs/>
        </w:rPr>
        <w:tab/>
      </w:r>
      <w:r>
        <w:rPr>
          <w:b/>
          <w:bCs/>
        </w:rPr>
        <w:tab/>
      </w:r>
      <w:r>
        <w:rPr>
          <w:b/>
          <w:bCs/>
        </w:rPr>
        <w:tab/>
      </w:r>
      <w:r>
        <w:rPr>
          <w:b/>
          <w:bCs/>
        </w:rPr>
        <w:tab/>
      </w:r>
      <w:r>
        <w:rPr>
          <w:b/>
          <w:bCs/>
        </w:rPr>
        <w:tab/>
      </w:r>
      <w:r>
        <w:rPr>
          <w:b/>
          <w:bCs/>
        </w:rPr>
        <w:tab/>
      </w:r>
      <w:r>
        <w:rPr>
          <w:b/>
          <w:bCs/>
        </w:rPr>
        <w:tab/>
      </w:r>
      <w:r>
        <w:rPr>
          <w:b/>
          <w:bCs/>
        </w:rPr>
        <w:tab/>
        <w:t>iv</w:t>
      </w:r>
    </w:p>
    <w:p w14:paraId="14B1E7FD" w14:textId="77777777" w:rsidR="00B45FF8" w:rsidRDefault="00B45FF8" w:rsidP="00B45FF8">
      <w:pPr>
        <w:rPr>
          <w:b/>
          <w:bCs/>
        </w:rPr>
      </w:pPr>
    </w:p>
    <w:p w14:paraId="081D8B16" w14:textId="77777777" w:rsidR="00B45FF8" w:rsidRDefault="00B45FF8" w:rsidP="00B45FF8">
      <w:pPr>
        <w:ind w:left="1440" w:firstLine="720"/>
        <w:rPr>
          <w:b/>
          <w:bCs/>
        </w:rPr>
      </w:pPr>
      <w:r>
        <w:rPr>
          <w:b/>
          <w:bCs/>
        </w:rPr>
        <w:t>List of Tables                                                                                               vi/vii</w:t>
      </w:r>
    </w:p>
    <w:p w14:paraId="706D8AFA" w14:textId="77777777" w:rsidR="00B45FF8" w:rsidRDefault="00B45FF8" w:rsidP="00B45FF8">
      <w:pPr>
        <w:rPr>
          <w:b/>
          <w:bCs/>
        </w:rPr>
      </w:pPr>
    </w:p>
    <w:p w14:paraId="35799DAB" w14:textId="77777777" w:rsidR="00B45FF8" w:rsidRDefault="00B45FF8" w:rsidP="00B45FF8">
      <w:pPr>
        <w:ind w:left="2160"/>
        <w:rPr>
          <w:b/>
          <w:bCs/>
        </w:rPr>
      </w:pPr>
      <w:r>
        <w:rPr>
          <w:b/>
          <w:bCs/>
        </w:rPr>
        <w:t>List of Figures                                                                                              vii/viii</w:t>
      </w:r>
    </w:p>
    <w:p w14:paraId="15A284E9" w14:textId="77777777" w:rsidR="00B45FF8" w:rsidRDefault="00B45FF8" w:rsidP="00B45FF8">
      <w:pPr>
        <w:pStyle w:val="WW-PlainText"/>
        <w:tabs>
          <w:tab w:val="left" w:pos="898"/>
        </w:tabs>
        <w:rPr>
          <w:rFonts w:ascii="Times New Roman" w:eastAsia="MS Mincho" w:hAnsi="Times New Roman" w:cs="Times New Roman"/>
          <w:b/>
          <w:color w:val="000000"/>
          <w:sz w:val="24"/>
        </w:rPr>
      </w:pPr>
      <w:r>
        <w:rPr>
          <w:rFonts w:ascii="Times New Roman" w:eastAsia="MS Mincho" w:hAnsi="Times New Roman" w:cs="Times New Roman"/>
          <w:b/>
          <w:color w:val="000000"/>
          <w:sz w:val="24"/>
        </w:rPr>
        <w:tab/>
      </w:r>
    </w:p>
    <w:p w14:paraId="16D1A5AE" w14:textId="77777777" w:rsidR="00B45FF8" w:rsidRDefault="00B45FF8" w:rsidP="00B45FF8">
      <w:pPr>
        <w:pStyle w:val="WW-PlainText"/>
        <w:numPr>
          <w:ilvl w:val="0"/>
          <w:numId w:val="15"/>
        </w:numPr>
        <w:tabs>
          <w:tab w:val="clear" w:pos="193"/>
          <w:tab w:val="left" w:pos="-977"/>
          <w:tab w:val="left" w:pos="360"/>
          <w:tab w:val="num" w:pos="2353"/>
        </w:tabs>
        <w:ind w:left="2250" w:hanging="9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Introduction </w:t>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t xml:space="preserve"> </w:t>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t xml:space="preserve"> 1</w:t>
      </w:r>
    </w:p>
    <w:p w14:paraId="03CDBF2F" w14:textId="77777777" w:rsidR="00B45FF8" w:rsidRDefault="00B45FF8" w:rsidP="00B45FF8">
      <w:pPr>
        <w:pStyle w:val="WW-PlainText"/>
        <w:ind w:left="2160" w:firstLine="72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1.1 </w:t>
      </w:r>
      <w:r>
        <w:rPr>
          <w:rFonts w:ascii="Times New Roman" w:eastAsia="MS Mincho" w:hAnsi="Times New Roman" w:cs="Times New Roman"/>
          <w:color w:val="000000"/>
          <w:sz w:val="24"/>
          <w:szCs w:val="24"/>
        </w:rPr>
        <w:t>Overview of the system</w:t>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r>
      <w:r>
        <w:rPr>
          <w:rFonts w:ascii="Times New Roman" w:eastAsia="MS Mincho" w:hAnsi="Times New Roman" w:cs="Times New Roman"/>
          <w:color w:val="000000"/>
          <w:sz w:val="24"/>
        </w:rPr>
        <w:tab/>
        <w:t xml:space="preserve"> 1</w:t>
      </w:r>
    </w:p>
    <w:p w14:paraId="072C1FAE" w14:textId="77777777" w:rsidR="00B45FF8" w:rsidRDefault="00B45FF8" w:rsidP="00B45FF8">
      <w:pPr>
        <w:pStyle w:val="WW-PlainText"/>
        <w:ind w:left="216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                                                                 </w:t>
      </w:r>
    </w:p>
    <w:p w14:paraId="42C81321" w14:textId="77777777" w:rsidR="00B45FF8" w:rsidRDefault="00B45FF8" w:rsidP="00B45FF8">
      <w:pPr>
        <w:pStyle w:val="WW-PlainText"/>
        <w:numPr>
          <w:ilvl w:val="2"/>
          <w:numId w:val="16"/>
        </w:numPr>
        <w:tabs>
          <w:tab w:val="clear" w:pos="283"/>
          <w:tab w:val="left" w:pos="270"/>
        </w:tabs>
        <w:ind w:left="2200" w:hanging="40"/>
        <w:rPr>
          <w:rFonts w:ascii="Times New Roman" w:eastAsia="MS Mincho" w:hAnsi="Times New Roman" w:cs="Times New Roman"/>
          <w:color w:val="000000"/>
          <w:sz w:val="24"/>
        </w:rPr>
      </w:pPr>
      <w:r>
        <w:rPr>
          <w:rFonts w:ascii="Times New Roman" w:eastAsia="MS Mincho" w:hAnsi="Times New Roman" w:cs="Times New Roman"/>
          <w:color w:val="000000"/>
          <w:sz w:val="24"/>
        </w:rPr>
        <w:t>System Analysis</w:t>
      </w:r>
    </w:p>
    <w:p w14:paraId="1092A651" w14:textId="77777777" w:rsidR="00B45FF8" w:rsidRDefault="00B45FF8" w:rsidP="00B45FF8">
      <w:pPr>
        <w:pStyle w:val="WW-PlainText"/>
        <w:ind w:left="2160" w:firstLine="72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2.1 Existing System </w:t>
      </w:r>
    </w:p>
    <w:p w14:paraId="65033648" w14:textId="77777777" w:rsidR="00B45FF8" w:rsidRDefault="00B45FF8" w:rsidP="00B45FF8">
      <w:pPr>
        <w:pStyle w:val="WW-PlainText"/>
        <w:ind w:left="2160"/>
        <w:rPr>
          <w:rFonts w:ascii="Times New Roman" w:eastAsia="MS Mincho" w:hAnsi="Times New Roman" w:cs="Times New Roman"/>
          <w:color w:val="000000"/>
          <w:sz w:val="24"/>
        </w:rPr>
      </w:pPr>
      <w:r>
        <w:rPr>
          <w:rFonts w:ascii="Times New Roman" w:eastAsia="MS Mincho" w:hAnsi="Times New Roman" w:cs="Times New Roman"/>
          <w:color w:val="000000"/>
          <w:sz w:val="24"/>
        </w:rPr>
        <w:tab/>
        <w:t xml:space="preserve">      2.1.1 Limitations of Existing System </w:t>
      </w:r>
    </w:p>
    <w:p w14:paraId="47466596" w14:textId="77777777" w:rsidR="00B45FF8" w:rsidRDefault="00B45FF8" w:rsidP="00B45FF8">
      <w:pPr>
        <w:pStyle w:val="WW-PlainText"/>
        <w:numPr>
          <w:ilvl w:val="1"/>
          <w:numId w:val="17"/>
        </w:numPr>
        <w:ind w:left="324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Proposed System </w:t>
      </w:r>
    </w:p>
    <w:p w14:paraId="72B407E0" w14:textId="30041846" w:rsidR="00B45FF8" w:rsidRDefault="00B45FF8" w:rsidP="00C93C2C">
      <w:pPr>
        <w:pStyle w:val="WW-PlainText"/>
        <w:numPr>
          <w:ilvl w:val="2"/>
          <w:numId w:val="17"/>
        </w:numPr>
        <w:rPr>
          <w:rFonts w:ascii="Times New Roman" w:eastAsia="MS Mincho" w:hAnsi="Times New Roman" w:cs="Times New Roman"/>
          <w:color w:val="000000"/>
          <w:sz w:val="24"/>
        </w:rPr>
      </w:pPr>
      <w:r>
        <w:rPr>
          <w:rFonts w:ascii="Times New Roman" w:eastAsia="MS Mincho" w:hAnsi="Times New Roman" w:cs="Times New Roman"/>
          <w:color w:val="000000"/>
          <w:sz w:val="24"/>
        </w:rPr>
        <w:t>Benefits of Proposed System</w:t>
      </w:r>
    </w:p>
    <w:p w14:paraId="6DCEC262" w14:textId="3D8E3E8E" w:rsidR="00C93C2C" w:rsidRDefault="00C93C2C" w:rsidP="00C93C2C">
      <w:pPr>
        <w:pStyle w:val="WW-PlainText"/>
        <w:numPr>
          <w:ilvl w:val="2"/>
          <w:numId w:val="17"/>
        </w:numPr>
        <w:rPr>
          <w:rFonts w:ascii="Times New Roman" w:eastAsia="MS Mincho" w:hAnsi="Times New Roman" w:cs="Times New Roman"/>
          <w:color w:val="000000"/>
          <w:sz w:val="24"/>
        </w:rPr>
      </w:pPr>
      <w:r>
        <w:rPr>
          <w:rFonts w:ascii="Times New Roman" w:eastAsia="MS Mincho" w:hAnsi="Times New Roman" w:cs="Times New Roman"/>
          <w:color w:val="000000"/>
          <w:sz w:val="24"/>
        </w:rPr>
        <w:t>Purpose of Proposed System</w:t>
      </w:r>
    </w:p>
    <w:p w14:paraId="1502A541" w14:textId="3ADD6C28" w:rsidR="00C93C2C" w:rsidRDefault="00C93C2C" w:rsidP="00C93C2C">
      <w:pPr>
        <w:pStyle w:val="WW-PlainText"/>
        <w:numPr>
          <w:ilvl w:val="2"/>
          <w:numId w:val="17"/>
        </w:numPr>
        <w:rPr>
          <w:rFonts w:ascii="Times New Roman" w:eastAsia="MS Mincho" w:hAnsi="Times New Roman" w:cs="Times New Roman"/>
          <w:color w:val="000000"/>
          <w:sz w:val="24"/>
        </w:rPr>
      </w:pPr>
      <w:r>
        <w:rPr>
          <w:rFonts w:ascii="Times New Roman" w:eastAsia="MS Mincho" w:hAnsi="Times New Roman" w:cs="Times New Roman"/>
          <w:color w:val="000000"/>
          <w:sz w:val="24"/>
        </w:rPr>
        <w:t>Modules of Proposed System</w:t>
      </w:r>
    </w:p>
    <w:p w14:paraId="7F9F1B26" w14:textId="77777777" w:rsidR="00B45FF8" w:rsidRDefault="00B45FF8" w:rsidP="00B45FF8">
      <w:pPr>
        <w:pStyle w:val="WW-PlainText"/>
        <w:numPr>
          <w:ilvl w:val="1"/>
          <w:numId w:val="18"/>
        </w:numPr>
        <w:tabs>
          <w:tab w:val="clear" w:pos="1080"/>
          <w:tab w:val="num" w:pos="3240"/>
        </w:tabs>
        <w:ind w:left="2865" w:firstLine="0"/>
        <w:rPr>
          <w:rFonts w:ascii="Times New Roman" w:eastAsia="MS Mincho" w:hAnsi="Times New Roman" w:cs="Times New Roman"/>
          <w:color w:val="000000"/>
          <w:sz w:val="24"/>
        </w:rPr>
      </w:pPr>
      <w:r>
        <w:rPr>
          <w:rFonts w:ascii="Times New Roman" w:eastAsia="MS Mincho" w:hAnsi="Times New Roman" w:cs="Times New Roman"/>
          <w:color w:val="000000"/>
          <w:sz w:val="24"/>
        </w:rPr>
        <w:t>Literature Review</w:t>
      </w:r>
    </w:p>
    <w:p w14:paraId="15E18DE6" w14:textId="77777777" w:rsidR="00B45FF8" w:rsidRDefault="00B45FF8" w:rsidP="00B45FF8">
      <w:pPr>
        <w:numPr>
          <w:ilvl w:val="1"/>
          <w:numId w:val="18"/>
        </w:numPr>
        <w:tabs>
          <w:tab w:val="clear" w:pos="1080"/>
          <w:tab w:val="left" w:pos="253"/>
          <w:tab w:val="left" w:pos="990"/>
          <w:tab w:val="num" w:pos="3240"/>
        </w:tabs>
        <w:suppressAutoHyphens/>
        <w:spacing w:before="0" w:after="0" w:line="240" w:lineRule="auto"/>
        <w:ind w:left="3240"/>
        <w:rPr>
          <w:rFonts w:ascii="Times New Roman" w:eastAsia="MS Mincho" w:hAnsi="Times New Roman" w:cs="Times New Roman"/>
          <w:color w:val="000000"/>
          <w:sz w:val="24"/>
        </w:rPr>
      </w:pPr>
      <w:r>
        <w:rPr>
          <w:rFonts w:eastAsia="MS Mincho"/>
          <w:color w:val="000000"/>
        </w:rPr>
        <w:t xml:space="preserve">Functional </w:t>
      </w:r>
      <w:hyperlink r:id="rId9" w:history="1">
        <w:r>
          <w:rPr>
            <w:rStyle w:val="Hyperlink"/>
            <w:rFonts w:eastAsia="MS Mincho"/>
          </w:rPr>
          <w:t>Requirements</w:t>
        </w:r>
      </w:hyperlink>
    </w:p>
    <w:p w14:paraId="090D653C" w14:textId="77777777" w:rsidR="00B45FF8" w:rsidRDefault="00B45FF8" w:rsidP="00B45FF8">
      <w:pPr>
        <w:numPr>
          <w:ilvl w:val="1"/>
          <w:numId w:val="18"/>
        </w:numPr>
        <w:tabs>
          <w:tab w:val="clear" w:pos="1080"/>
          <w:tab w:val="left" w:pos="253"/>
          <w:tab w:val="left" w:pos="990"/>
          <w:tab w:val="num" w:pos="3240"/>
        </w:tabs>
        <w:suppressAutoHyphens/>
        <w:spacing w:before="0" w:after="0" w:line="240" w:lineRule="auto"/>
        <w:ind w:left="3240"/>
        <w:rPr>
          <w:rFonts w:eastAsia="MS Mincho"/>
          <w:color w:val="000000"/>
        </w:rPr>
      </w:pPr>
      <w:r>
        <w:rPr>
          <w:rFonts w:eastAsia="MS Mincho"/>
          <w:color w:val="000000"/>
        </w:rPr>
        <w:t xml:space="preserve">Software and Hardware Requirements </w:t>
      </w:r>
    </w:p>
    <w:p w14:paraId="61F15682" w14:textId="77777777" w:rsidR="00B45FF8" w:rsidRDefault="00B45FF8" w:rsidP="00B45FF8">
      <w:pPr>
        <w:tabs>
          <w:tab w:val="left" w:pos="253"/>
          <w:tab w:val="left" w:pos="990"/>
        </w:tabs>
        <w:ind w:left="2160"/>
        <w:rPr>
          <w:rFonts w:eastAsia="MS Mincho"/>
          <w:color w:val="000000"/>
        </w:rPr>
      </w:pPr>
    </w:p>
    <w:p w14:paraId="02909D69" w14:textId="77777777" w:rsidR="00B45FF8" w:rsidRDefault="00B45FF8" w:rsidP="00B45FF8">
      <w:pPr>
        <w:pStyle w:val="WW-PlainText"/>
        <w:numPr>
          <w:ilvl w:val="2"/>
          <w:numId w:val="16"/>
        </w:numPr>
        <w:tabs>
          <w:tab w:val="clear" w:pos="283"/>
          <w:tab w:val="left" w:pos="270"/>
        </w:tabs>
        <w:ind w:left="2200" w:hanging="40"/>
        <w:rPr>
          <w:rFonts w:ascii="Times New Roman" w:eastAsia="MS Mincho" w:hAnsi="Times New Roman" w:cs="Times New Roman"/>
          <w:color w:val="000000"/>
          <w:sz w:val="24"/>
        </w:rPr>
      </w:pPr>
      <w:r>
        <w:rPr>
          <w:rFonts w:ascii="Times New Roman" w:eastAsia="MS Mincho" w:hAnsi="Times New Roman" w:cs="Times New Roman"/>
          <w:color w:val="000000"/>
          <w:sz w:val="24"/>
        </w:rPr>
        <w:t>System Design</w:t>
      </w:r>
    </w:p>
    <w:p w14:paraId="00F37301" w14:textId="77777777" w:rsidR="00B45FF8" w:rsidRDefault="00B45FF8" w:rsidP="00B45FF8">
      <w:pPr>
        <w:pStyle w:val="WW-PlainText"/>
        <w:tabs>
          <w:tab w:val="left" w:pos="1080"/>
        </w:tabs>
        <w:ind w:left="2850"/>
        <w:rPr>
          <w:rFonts w:ascii="Times New Roman" w:eastAsia="MS Mincho" w:hAnsi="Times New Roman" w:cs="Times New Roman"/>
          <w:color w:val="000000"/>
          <w:sz w:val="24"/>
        </w:rPr>
      </w:pPr>
      <w:r>
        <w:rPr>
          <w:rFonts w:ascii="Times New Roman" w:eastAsia="MS Mincho" w:hAnsi="Times New Roman" w:cs="Times New Roman"/>
          <w:color w:val="000000"/>
          <w:sz w:val="24"/>
        </w:rPr>
        <w:t xml:space="preserve">3.1 Block Diagram </w:t>
      </w:r>
    </w:p>
    <w:p w14:paraId="168FA723" w14:textId="77777777" w:rsidR="00B45FF8" w:rsidRDefault="00B45FF8" w:rsidP="00B45FF8">
      <w:pPr>
        <w:pStyle w:val="WW-PlainText"/>
        <w:tabs>
          <w:tab w:val="left" w:pos="1080"/>
        </w:tabs>
        <w:ind w:left="2850"/>
        <w:rPr>
          <w:rFonts w:ascii="Times New Roman" w:eastAsia="MS Mincho" w:hAnsi="Times New Roman" w:cs="Times New Roman"/>
          <w:color w:val="000000"/>
          <w:sz w:val="24"/>
        </w:rPr>
      </w:pPr>
      <w:r>
        <w:rPr>
          <w:rFonts w:ascii="Times New Roman" w:eastAsia="MS Mincho" w:hAnsi="Times New Roman" w:cs="Times New Roman"/>
          <w:color w:val="000000"/>
          <w:sz w:val="24"/>
        </w:rPr>
        <w:t>3.2 Database Design</w:t>
      </w:r>
    </w:p>
    <w:p w14:paraId="200BB5EA" w14:textId="77777777" w:rsidR="00B45FF8" w:rsidRDefault="00B45FF8" w:rsidP="00B45FF8">
      <w:pPr>
        <w:pStyle w:val="WW-PlainText"/>
        <w:numPr>
          <w:ilvl w:val="1"/>
          <w:numId w:val="19"/>
        </w:numPr>
        <w:tabs>
          <w:tab w:val="left" w:pos="1080"/>
        </w:tabs>
        <w:ind w:left="3210"/>
        <w:rPr>
          <w:rFonts w:ascii="Times New Roman" w:eastAsia="MS Mincho" w:hAnsi="Times New Roman" w:cs="Times New Roman"/>
          <w:color w:val="000000"/>
          <w:sz w:val="24"/>
        </w:rPr>
      </w:pPr>
      <w:r>
        <w:rPr>
          <w:rFonts w:ascii="Times New Roman" w:eastAsia="MS Mincho" w:hAnsi="Times New Roman" w:cs="Times New Roman"/>
          <w:color w:val="000000"/>
          <w:sz w:val="24"/>
        </w:rPr>
        <w:t>ER Diagram</w:t>
      </w:r>
    </w:p>
    <w:p w14:paraId="7C4E8E4E" w14:textId="77777777" w:rsidR="00B45FF8" w:rsidRDefault="00FA6C58" w:rsidP="00B45FF8">
      <w:pPr>
        <w:pStyle w:val="WW-PlainText"/>
        <w:numPr>
          <w:ilvl w:val="1"/>
          <w:numId w:val="19"/>
        </w:numPr>
        <w:ind w:left="3210"/>
        <w:rPr>
          <w:rFonts w:ascii="Times New Roman" w:eastAsia="MS Mincho" w:hAnsi="Times New Roman" w:cs="Times New Roman"/>
          <w:color w:val="000000"/>
          <w:sz w:val="24"/>
        </w:rPr>
      </w:pPr>
      <w:hyperlink r:id="rId10" w:history="1">
        <w:r w:rsidR="00B45FF8">
          <w:rPr>
            <w:rStyle w:val="Hyperlink"/>
            <w:rFonts w:ascii="Times New Roman" w:eastAsia="MS Mincho" w:hAnsi="Times New Roman" w:cs="Times New Roman"/>
            <w:sz w:val="24"/>
          </w:rPr>
          <w:t>Data Flow Diagram</w:t>
        </w:r>
      </w:hyperlink>
    </w:p>
    <w:p w14:paraId="6CB63082" w14:textId="77777777" w:rsidR="00B45FF8" w:rsidRDefault="00B45FF8" w:rsidP="00B45FF8">
      <w:pPr>
        <w:pStyle w:val="WW-PlainText"/>
        <w:numPr>
          <w:ilvl w:val="1"/>
          <w:numId w:val="19"/>
        </w:numPr>
        <w:tabs>
          <w:tab w:val="left" w:pos="1080"/>
        </w:tabs>
        <w:ind w:left="3210"/>
        <w:rPr>
          <w:rFonts w:ascii="Times New Roman" w:eastAsia="MS Mincho" w:hAnsi="Times New Roman" w:cs="Times New Roman"/>
          <w:color w:val="000000"/>
          <w:sz w:val="24"/>
        </w:rPr>
      </w:pPr>
      <w:r>
        <w:rPr>
          <w:rFonts w:ascii="Times New Roman" w:eastAsia="MS Mincho" w:hAnsi="Times New Roman" w:cs="Times New Roman"/>
          <w:color w:val="000000"/>
          <w:sz w:val="24"/>
        </w:rPr>
        <w:t>User Interface Design</w:t>
      </w:r>
    </w:p>
    <w:p w14:paraId="246FD3E7" w14:textId="77777777" w:rsidR="00B45FF8" w:rsidRDefault="00B45FF8" w:rsidP="00B45FF8">
      <w:pPr>
        <w:pStyle w:val="WW-PlainText"/>
        <w:tabs>
          <w:tab w:val="left" w:pos="1080"/>
        </w:tabs>
        <w:ind w:left="3210"/>
        <w:rPr>
          <w:rFonts w:ascii="Times New Roman" w:eastAsia="MS Mincho" w:hAnsi="Times New Roman" w:cs="Times New Roman"/>
          <w:color w:val="000000"/>
          <w:sz w:val="24"/>
        </w:rPr>
      </w:pPr>
    </w:p>
    <w:p w14:paraId="71211550" w14:textId="77777777" w:rsidR="00B45FF8" w:rsidRDefault="00B45FF8" w:rsidP="00B45FF8">
      <w:pPr>
        <w:pStyle w:val="WW-PlainText"/>
        <w:numPr>
          <w:ilvl w:val="2"/>
          <w:numId w:val="16"/>
        </w:numPr>
        <w:tabs>
          <w:tab w:val="clear" w:pos="283"/>
          <w:tab w:val="left" w:pos="270"/>
        </w:tabs>
        <w:ind w:left="2200" w:hanging="40"/>
        <w:rPr>
          <w:rFonts w:ascii="Times New Roman" w:eastAsia="MS Mincho" w:hAnsi="Times New Roman" w:cs="Times New Roman"/>
          <w:color w:val="000000"/>
          <w:sz w:val="24"/>
        </w:rPr>
      </w:pPr>
      <w:r>
        <w:rPr>
          <w:rFonts w:ascii="Times New Roman" w:eastAsia="MS Mincho" w:hAnsi="Times New Roman" w:cs="Times New Roman"/>
          <w:color w:val="000000"/>
          <w:sz w:val="24"/>
        </w:rPr>
        <w:t>Conclusion</w:t>
      </w:r>
    </w:p>
    <w:p w14:paraId="1D3B9A72" w14:textId="77777777" w:rsidR="00B45FF8" w:rsidRDefault="00B45FF8" w:rsidP="00B45FF8">
      <w:pPr>
        <w:pStyle w:val="WW-PlainText"/>
        <w:tabs>
          <w:tab w:val="left" w:pos="253"/>
        </w:tabs>
        <w:ind w:left="2160"/>
        <w:rPr>
          <w:rFonts w:ascii="Times New Roman" w:hAnsi="Times New Roman" w:cs="Times New Roman"/>
          <w:b/>
          <w:bCs/>
          <w:color w:val="000000"/>
          <w:sz w:val="22"/>
          <w:szCs w:val="22"/>
        </w:rPr>
      </w:pPr>
    </w:p>
    <w:p w14:paraId="12A0CEF9" w14:textId="77777777" w:rsidR="00B45FF8" w:rsidRDefault="00B45FF8" w:rsidP="00B45FF8">
      <w:pPr>
        <w:numPr>
          <w:ilvl w:val="2"/>
          <w:numId w:val="16"/>
        </w:numPr>
        <w:tabs>
          <w:tab w:val="clear" w:pos="283"/>
          <w:tab w:val="num" w:pos="2443"/>
        </w:tabs>
        <w:suppressAutoHyphens/>
        <w:spacing w:before="0" w:after="0" w:line="240" w:lineRule="auto"/>
        <w:ind w:left="2443"/>
        <w:rPr>
          <w:rFonts w:ascii="Times New Roman" w:hAnsi="Times New Roman" w:cs="Times New Roman"/>
          <w:color w:val="000000"/>
        </w:rPr>
      </w:pPr>
      <w:r>
        <w:rPr>
          <w:color w:val="000000"/>
        </w:rPr>
        <w:t>References</w:t>
      </w:r>
    </w:p>
    <w:p w14:paraId="3E30EBD7" w14:textId="77777777" w:rsidR="00B45FF8" w:rsidRDefault="00B45FF8" w:rsidP="00B45FF8">
      <w:pPr>
        <w:rPr>
          <w:color w:val="000000"/>
          <w:sz w:val="24"/>
          <w:szCs w:val="24"/>
        </w:rPr>
      </w:pPr>
    </w:p>
    <w:p w14:paraId="1F5CB9F3" w14:textId="77777777" w:rsidR="00B45FF8" w:rsidRDefault="00B45FF8" w:rsidP="00321DDF">
      <w:pPr>
        <w:rPr>
          <w:rFonts w:ascii="Times New Roman" w:hAnsi="Times New Roman" w:cs="Times New Roman"/>
          <w:b/>
          <w:bCs/>
          <w:sz w:val="34"/>
          <w:szCs w:val="34"/>
        </w:rPr>
      </w:pPr>
    </w:p>
    <w:p w14:paraId="6073EC1B" w14:textId="6A80C9D6" w:rsidR="00C93C2C" w:rsidRDefault="00C93C2C" w:rsidP="004D43C5">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 xml:space="preserve">INTRODUCTION </w:t>
      </w:r>
    </w:p>
    <w:p w14:paraId="69CC184B" w14:textId="77777777" w:rsidR="004D43C5" w:rsidRPr="004D43C5" w:rsidRDefault="004D43C5" w:rsidP="004D43C5">
      <w:pPr>
        <w:jc w:val="center"/>
        <w:rPr>
          <w:rFonts w:ascii="Times New Roman" w:hAnsi="Times New Roman" w:cs="Times New Roman"/>
          <w:b/>
          <w:bCs/>
          <w:sz w:val="34"/>
          <w:szCs w:val="34"/>
        </w:rPr>
      </w:pPr>
    </w:p>
    <w:p w14:paraId="5C2E328F" w14:textId="77777777" w:rsidR="00C93C2C" w:rsidRDefault="00C93C2C" w:rsidP="00B45FF8">
      <w:pPr>
        <w:jc w:val="center"/>
        <w:rPr>
          <w:rFonts w:ascii="Times New Roman" w:hAnsi="Times New Roman" w:cs="Times New Roman"/>
          <w:b/>
          <w:bCs/>
          <w:sz w:val="34"/>
          <w:szCs w:val="34"/>
        </w:rPr>
      </w:pPr>
    </w:p>
    <w:p w14:paraId="591E241C" w14:textId="77777777" w:rsidR="00C93C2C" w:rsidRDefault="00C93C2C" w:rsidP="00B45FF8">
      <w:pPr>
        <w:jc w:val="center"/>
        <w:rPr>
          <w:rFonts w:ascii="Times New Roman" w:hAnsi="Times New Roman" w:cs="Times New Roman"/>
          <w:b/>
          <w:bCs/>
          <w:sz w:val="34"/>
          <w:szCs w:val="34"/>
        </w:rPr>
      </w:pPr>
    </w:p>
    <w:p w14:paraId="0FE58681" w14:textId="77777777" w:rsidR="00C93C2C" w:rsidRDefault="00C93C2C" w:rsidP="00B45FF8">
      <w:pPr>
        <w:jc w:val="center"/>
        <w:rPr>
          <w:rFonts w:ascii="Times New Roman" w:hAnsi="Times New Roman" w:cs="Times New Roman"/>
          <w:b/>
          <w:bCs/>
          <w:sz w:val="34"/>
          <w:szCs w:val="34"/>
        </w:rPr>
      </w:pPr>
    </w:p>
    <w:p w14:paraId="1F36831C" w14:textId="77777777" w:rsidR="00C93C2C" w:rsidRDefault="00C93C2C" w:rsidP="00B45FF8">
      <w:pPr>
        <w:jc w:val="center"/>
        <w:rPr>
          <w:rFonts w:ascii="Times New Roman" w:hAnsi="Times New Roman" w:cs="Times New Roman"/>
          <w:b/>
          <w:bCs/>
          <w:sz w:val="34"/>
          <w:szCs w:val="34"/>
        </w:rPr>
      </w:pPr>
    </w:p>
    <w:p w14:paraId="70B0B3A1" w14:textId="77777777" w:rsidR="00C93C2C" w:rsidRDefault="00C93C2C" w:rsidP="00B45FF8">
      <w:pPr>
        <w:jc w:val="center"/>
        <w:rPr>
          <w:rFonts w:ascii="Times New Roman" w:hAnsi="Times New Roman" w:cs="Times New Roman"/>
          <w:b/>
          <w:bCs/>
          <w:sz w:val="34"/>
          <w:szCs w:val="34"/>
        </w:rPr>
      </w:pPr>
    </w:p>
    <w:p w14:paraId="72CC6B23" w14:textId="77777777" w:rsidR="00C93C2C" w:rsidRDefault="00C93C2C" w:rsidP="00B45FF8">
      <w:pPr>
        <w:jc w:val="center"/>
        <w:rPr>
          <w:rFonts w:ascii="Times New Roman" w:hAnsi="Times New Roman" w:cs="Times New Roman"/>
          <w:b/>
          <w:bCs/>
          <w:sz w:val="34"/>
          <w:szCs w:val="34"/>
        </w:rPr>
      </w:pPr>
    </w:p>
    <w:p w14:paraId="05789518" w14:textId="77777777" w:rsidR="00C93C2C" w:rsidRDefault="00C93C2C" w:rsidP="00B45FF8">
      <w:pPr>
        <w:jc w:val="center"/>
        <w:rPr>
          <w:rFonts w:ascii="Times New Roman" w:hAnsi="Times New Roman" w:cs="Times New Roman"/>
          <w:b/>
          <w:bCs/>
          <w:sz w:val="34"/>
          <w:szCs w:val="34"/>
        </w:rPr>
      </w:pPr>
    </w:p>
    <w:p w14:paraId="5888823D" w14:textId="77777777" w:rsidR="00C93C2C" w:rsidRDefault="00C93C2C" w:rsidP="00B45FF8">
      <w:pPr>
        <w:jc w:val="center"/>
        <w:rPr>
          <w:rFonts w:ascii="Times New Roman" w:hAnsi="Times New Roman" w:cs="Times New Roman"/>
          <w:b/>
          <w:bCs/>
          <w:sz w:val="34"/>
          <w:szCs w:val="34"/>
        </w:rPr>
      </w:pPr>
    </w:p>
    <w:p w14:paraId="01D747CB" w14:textId="77777777" w:rsidR="00C93C2C" w:rsidRDefault="00C93C2C" w:rsidP="00B45FF8">
      <w:pPr>
        <w:jc w:val="center"/>
        <w:rPr>
          <w:rFonts w:ascii="Times New Roman" w:hAnsi="Times New Roman" w:cs="Times New Roman"/>
          <w:b/>
          <w:bCs/>
          <w:sz w:val="34"/>
          <w:szCs w:val="34"/>
        </w:rPr>
      </w:pPr>
    </w:p>
    <w:p w14:paraId="39E568BA" w14:textId="77777777" w:rsidR="00C93C2C" w:rsidRDefault="00C93C2C" w:rsidP="00B45FF8">
      <w:pPr>
        <w:jc w:val="center"/>
        <w:rPr>
          <w:rFonts w:ascii="Times New Roman" w:hAnsi="Times New Roman" w:cs="Times New Roman"/>
          <w:b/>
          <w:bCs/>
          <w:sz w:val="34"/>
          <w:szCs w:val="34"/>
        </w:rPr>
      </w:pPr>
    </w:p>
    <w:p w14:paraId="704FBEC9" w14:textId="77777777" w:rsidR="00C93C2C" w:rsidRDefault="00C93C2C" w:rsidP="00B45FF8">
      <w:pPr>
        <w:jc w:val="center"/>
        <w:rPr>
          <w:rFonts w:ascii="Times New Roman" w:hAnsi="Times New Roman" w:cs="Times New Roman"/>
          <w:b/>
          <w:bCs/>
          <w:sz w:val="34"/>
          <w:szCs w:val="34"/>
        </w:rPr>
      </w:pPr>
    </w:p>
    <w:p w14:paraId="3038EDA9" w14:textId="77777777" w:rsidR="00C93C2C" w:rsidRDefault="00C93C2C" w:rsidP="00B45FF8">
      <w:pPr>
        <w:jc w:val="center"/>
        <w:rPr>
          <w:rFonts w:ascii="Times New Roman" w:hAnsi="Times New Roman" w:cs="Times New Roman"/>
          <w:b/>
          <w:bCs/>
          <w:sz w:val="34"/>
          <w:szCs w:val="34"/>
        </w:rPr>
      </w:pPr>
    </w:p>
    <w:p w14:paraId="5631014A" w14:textId="77777777" w:rsidR="00C93C2C" w:rsidRDefault="00C93C2C" w:rsidP="00B45FF8">
      <w:pPr>
        <w:jc w:val="center"/>
        <w:rPr>
          <w:rFonts w:ascii="Times New Roman" w:hAnsi="Times New Roman" w:cs="Times New Roman"/>
          <w:b/>
          <w:bCs/>
          <w:sz w:val="34"/>
          <w:szCs w:val="34"/>
        </w:rPr>
      </w:pPr>
    </w:p>
    <w:p w14:paraId="1DF8B29C" w14:textId="77777777" w:rsidR="00C93C2C" w:rsidRDefault="00C93C2C" w:rsidP="00B45FF8">
      <w:pPr>
        <w:jc w:val="center"/>
        <w:rPr>
          <w:rFonts w:ascii="Times New Roman" w:hAnsi="Times New Roman" w:cs="Times New Roman"/>
          <w:b/>
          <w:bCs/>
          <w:sz w:val="34"/>
          <w:szCs w:val="34"/>
        </w:rPr>
      </w:pPr>
    </w:p>
    <w:p w14:paraId="442CA578" w14:textId="77777777" w:rsidR="00C93C2C" w:rsidRDefault="00C93C2C" w:rsidP="00B45FF8">
      <w:pPr>
        <w:jc w:val="center"/>
        <w:rPr>
          <w:rFonts w:ascii="Times New Roman" w:hAnsi="Times New Roman" w:cs="Times New Roman"/>
          <w:b/>
          <w:bCs/>
          <w:sz w:val="34"/>
          <w:szCs w:val="34"/>
        </w:rPr>
      </w:pPr>
    </w:p>
    <w:p w14:paraId="1ED658A1" w14:textId="77777777" w:rsidR="00C93C2C" w:rsidRDefault="00C93C2C" w:rsidP="00B45FF8">
      <w:pPr>
        <w:jc w:val="center"/>
        <w:rPr>
          <w:rFonts w:ascii="Times New Roman" w:hAnsi="Times New Roman" w:cs="Times New Roman"/>
          <w:b/>
          <w:bCs/>
          <w:sz w:val="34"/>
          <w:szCs w:val="34"/>
        </w:rPr>
      </w:pPr>
    </w:p>
    <w:p w14:paraId="10B0E028" w14:textId="77777777" w:rsidR="00C93C2C" w:rsidRDefault="00C93C2C" w:rsidP="00B45FF8">
      <w:pPr>
        <w:jc w:val="center"/>
        <w:rPr>
          <w:rFonts w:ascii="Times New Roman" w:hAnsi="Times New Roman" w:cs="Times New Roman"/>
          <w:b/>
          <w:bCs/>
          <w:sz w:val="34"/>
          <w:szCs w:val="34"/>
        </w:rPr>
      </w:pPr>
    </w:p>
    <w:p w14:paraId="0AE7C158" w14:textId="77777777" w:rsidR="00C93C2C" w:rsidRDefault="00C93C2C" w:rsidP="00B45FF8">
      <w:pPr>
        <w:jc w:val="center"/>
        <w:rPr>
          <w:rFonts w:ascii="Times New Roman" w:hAnsi="Times New Roman" w:cs="Times New Roman"/>
          <w:b/>
          <w:bCs/>
          <w:sz w:val="34"/>
          <w:szCs w:val="34"/>
        </w:rPr>
      </w:pPr>
    </w:p>
    <w:p w14:paraId="76CFC2DF" w14:textId="77777777" w:rsidR="00C93C2C" w:rsidRDefault="00C93C2C" w:rsidP="00B45FF8">
      <w:pPr>
        <w:jc w:val="center"/>
        <w:rPr>
          <w:rFonts w:ascii="Times New Roman" w:hAnsi="Times New Roman" w:cs="Times New Roman"/>
          <w:b/>
          <w:bCs/>
          <w:sz w:val="34"/>
          <w:szCs w:val="34"/>
        </w:rPr>
      </w:pPr>
    </w:p>
    <w:p w14:paraId="463AFE59" w14:textId="77F1156C" w:rsidR="00B45FF8" w:rsidRPr="008B4F6D" w:rsidRDefault="00B45FF8" w:rsidP="00B45FF8">
      <w:pPr>
        <w:jc w:val="center"/>
        <w:rPr>
          <w:rFonts w:ascii="Times New Roman" w:hAnsi="Times New Roman" w:cs="Times New Roman"/>
          <w:b/>
          <w:bCs/>
          <w:sz w:val="34"/>
          <w:szCs w:val="34"/>
        </w:rPr>
      </w:pPr>
      <w:r w:rsidRPr="008B4F6D">
        <w:rPr>
          <w:rFonts w:ascii="Times New Roman" w:hAnsi="Times New Roman" w:cs="Times New Roman"/>
          <w:b/>
          <w:bCs/>
          <w:sz w:val="34"/>
          <w:szCs w:val="34"/>
        </w:rPr>
        <w:t>ABSTRACT:</w:t>
      </w:r>
    </w:p>
    <w:p w14:paraId="603C6AB5" w14:textId="77777777" w:rsidR="00B45FF8" w:rsidRPr="00611E12" w:rsidRDefault="00B45FF8" w:rsidP="00B45FF8">
      <w:pPr>
        <w:jc w:val="both"/>
        <w:rPr>
          <w:rFonts w:ascii="Times New Roman" w:hAnsi="Times New Roman" w:cs="Times New Roman"/>
          <w:bCs/>
          <w:sz w:val="32"/>
          <w:szCs w:val="32"/>
        </w:rPr>
      </w:pPr>
      <w:r w:rsidRPr="00611E12">
        <w:rPr>
          <w:rFonts w:ascii="Times New Roman" w:hAnsi="Times New Roman" w:cs="Times New Roman"/>
          <w:bCs/>
          <w:sz w:val="32"/>
          <w:szCs w:val="32"/>
        </w:rPr>
        <w:t xml:space="preserve">Our idea was founded on a simple question: How do we ensure future generations will not only be able to live on a healthy planet, but thrive? </w:t>
      </w:r>
    </w:p>
    <w:p w14:paraId="08D67B72" w14:textId="77777777" w:rsidR="00B45FF8" w:rsidRDefault="00B45FF8" w:rsidP="00B45FF8">
      <w:pPr>
        <w:jc w:val="both"/>
        <w:rPr>
          <w:rFonts w:ascii="Times New Roman" w:hAnsi="Times New Roman" w:cs="Times New Roman"/>
          <w:bCs/>
          <w:sz w:val="32"/>
          <w:szCs w:val="32"/>
        </w:rPr>
      </w:pPr>
      <w:r w:rsidRPr="00611E12">
        <w:rPr>
          <w:rFonts w:ascii="Times New Roman" w:hAnsi="Times New Roman" w:cs="Times New Roman"/>
          <w:bCs/>
          <w:sz w:val="32"/>
          <w:szCs w:val="32"/>
        </w:rPr>
        <w:t>Our company aims to provide a sustainable solution to the first and last mile transportation problem by helping people move around their cities in an affordable and convenient way while eliminating their carbon footprint. We are here to empower future generations to change their behavior so we can save this planet together.</w:t>
      </w:r>
    </w:p>
    <w:p w14:paraId="274A8827" w14:textId="77777777" w:rsidR="00B45FF8" w:rsidRDefault="00B45FF8" w:rsidP="00B45FF8">
      <w:pPr>
        <w:jc w:val="both"/>
        <w:rPr>
          <w:rFonts w:ascii="Times New Roman" w:hAnsi="Times New Roman" w:cs="Times New Roman"/>
          <w:bCs/>
          <w:sz w:val="32"/>
          <w:szCs w:val="32"/>
        </w:rPr>
      </w:pPr>
      <w:r>
        <w:rPr>
          <w:rFonts w:ascii="Times New Roman" w:hAnsi="Times New Roman" w:cs="Times New Roman"/>
          <w:bCs/>
          <w:sz w:val="32"/>
          <w:szCs w:val="32"/>
        </w:rPr>
        <w:t>Scoot is a disruptive electric scooter</w:t>
      </w:r>
      <w:r w:rsidRPr="00974B96">
        <w:rPr>
          <w:rFonts w:ascii="Times New Roman" w:hAnsi="Times New Roman" w:cs="Times New Roman"/>
          <w:bCs/>
          <w:sz w:val="32"/>
          <w:szCs w:val="32"/>
        </w:rPr>
        <w:t xml:space="preserve"> sharing technology platform to solve this last mile problem. Helps people cover a short distance without any wait at a very nom</w:t>
      </w:r>
      <w:r>
        <w:rPr>
          <w:rFonts w:ascii="Times New Roman" w:hAnsi="Times New Roman" w:cs="Times New Roman"/>
          <w:bCs/>
          <w:sz w:val="32"/>
          <w:szCs w:val="32"/>
        </w:rPr>
        <w:t>inal cost. Just pick up a scoot</w:t>
      </w:r>
      <w:r w:rsidRPr="00974B96">
        <w:rPr>
          <w:rFonts w:ascii="Times New Roman" w:hAnsi="Times New Roman" w:cs="Times New Roman"/>
          <w:bCs/>
          <w:sz w:val="32"/>
          <w:szCs w:val="32"/>
        </w:rPr>
        <w:t xml:space="preserve"> by scanning QR through the app, ride and p</w:t>
      </w:r>
      <w:r>
        <w:rPr>
          <w:rFonts w:ascii="Times New Roman" w:hAnsi="Times New Roman" w:cs="Times New Roman"/>
          <w:bCs/>
          <w:sz w:val="32"/>
          <w:szCs w:val="32"/>
        </w:rPr>
        <w:t>ark it sensibly anywhere. Scoot’s</w:t>
      </w:r>
      <w:r w:rsidRPr="00974B96">
        <w:rPr>
          <w:rFonts w:ascii="Times New Roman" w:hAnsi="Times New Roman" w:cs="Times New Roman"/>
          <w:bCs/>
          <w:sz w:val="32"/>
          <w:szCs w:val="32"/>
        </w:rPr>
        <w:t xml:space="preserve"> vision is to make India a greener &amp; fitter cycling nation.</w:t>
      </w:r>
    </w:p>
    <w:p w14:paraId="7155FB6F" w14:textId="77777777" w:rsidR="00B45FF8" w:rsidRDefault="00B45FF8" w:rsidP="00B45FF8">
      <w:pPr>
        <w:jc w:val="both"/>
        <w:rPr>
          <w:rFonts w:ascii="Times New Roman" w:hAnsi="Times New Roman" w:cs="Times New Roman"/>
          <w:bCs/>
          <w:sz w:val="32"/>
          <w:szCs w:val="32"/>
        </w:rPr>
      </w:pPr>
      <w:r>
        <w:rPr>
          <w:rFonts w:ascii="Times New Roman" w:hAnsi="Times New Roman" w:cs="Times New Roman"/>
          <w:bCs/>
          <w:sz w:val="32"/>
          <w:szCs w:val="32"/>
        </w:rPr>
        <w:t>Following are the steps to book a scoot:</w:t>
      </w:r>
    </w:p>
    <w:p w14:paraId="0A9BC52B" w14:textId="77777777" w:rsidR="00B45FF8" w:rsidRDefault="00B45FF8" w:rsidP="00B45FF8">
      <w:pPr>
        <w:pStyle w:val="ListParagraph"/>
        <w:numPr>
          <w:ilvl w:val="0"/>
          <w:numId w:val="13"/>
        </w:numPr>
        <w:jc w:val="both"/>
        <w:rPr>
          <w:rFonts w:ascii="Times New Roman" w:hAnsi="Times New Roman" w:cs="Times New Roman"/>
          <w:bCs/>
          <w:sz w:val="32"/>
          <w:szCs w:val="32"/>
        </w:rPr>
      </w:pPr>
      <w:r w:rsidRPr="00974B96">
        <w:rPr>
          <w:rFonts w:ascii="Times New Roman" w:hAnsi="Times New Roman" w:cs="Times New Roman"/>
          <w:b/>
          <w:bCs/>
          <w:sz w:val="32"/>
          <w:szCs w:val="32"/>
        </w:rPr>
        <w:t>Find a scoot -</w:t>
      </w:r>
      <w:r>
        <w:rPr>
          <w:rFonts w:ascii="Times New Roman" w:hAnsi="Times New Roman" w:cs="Times New Roman"/>
          <w:bCs/>
          <w:sz w:val="32"/>
          <w:szCs w:val="32"/>
        </w:rPr>
        <w:t xml:space="preserve"> </w:t>
      </w:r>
      <w:r w:rsidRPr="00974B96">
        <w:rPr>
          <w:rFonts w:ascii="Times New Roman" w:hAnsi="Times New Roman" w:cs="Times New Roman"/>
          <w:bCs/>
          <w:sz w:val="32"/>
          <w:szCs w:val="32"/>
        </w:rPr>
        <w:t>Open the app and fi</w:t>
      </w:r>
      <w:r>
        <w:rPr>
          <w:rFonts w:ascii="Times New Roman" w:hAnsi="Times New Roman" w:cs="Times New Roman"/>
          <w:bCs/>
          <w:sz w:val="32"/>
          <w:szCs w:val="32"/>
        </w:rPr>
        <w:t>nd all the scoot’s</w:t>
      </w:r>
      <w:r w:rsidRPr="00974B96">
        <w:rPr>
          <w:rFonts w:ascii="Times New Roman" w:hAnsi="Times New Roman" w:cs="Times New Roman"/>
          <w:bCs/>
          <w:sz w:val="32"/>
          <w:szCs w:val="32"/>
        </w:rPr>
        <w:t xml:space="preserve"> around you.</w:t>
      </w:r>
    </w:p>
    <w:p w14:paraId="14E7AF35" w14:textId="77777777" w:rsidR="00B45FF8" w:rsidRPr="00974B96" w:rsidRDefault="00B45FF8" w:rsidP="00B45FF8">
      <w:pPr>
        <w:pStyle w:val="ListParagraph"/>
        <w:numPr>
          <w:ilvl w:val="0"/>
          <w:numId w:val="13"/>
        </w:numPr>
        <w:jc w:val="both"/>
        <w:rPr>
          <w:rFonts w:ascii="Times New Roman" w:hAnsi="Times New Roman" w:cs="Times New Roman"/>
          <w:b/>
          <w:bCs/>
          <w:sz w:val="32"/>
          <w:szCs w:val="32"/>
        </w:rPr>
      </w:pPr>
      <w:r w:rsidRPr="00974B96">
        <w:rPr>
          <w:rFonts w:ascii="Times New Roman" w:hAnsi="Times New Roman" w:cs="Times New Roman"/>
          <w:b/>
          <w:bCs/>
          <w:sz w:val="32"/>
          <w:szCs w:val="32"/>
        </w:rPr>
        <w:t>Tap and scan</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Pr>
          <w:rFonts w:ascii="Times New Roman" w:hAnsi="Times New Roman" w:cs="Times New Roman"/>
          <w:bCs/>
          <w:sz w:val="32"/>
          <w:szCs w:val="32"/>
        </w:rPr>
        <w:t xml:space="preserve"> When</w:t>
      </w:r>
      <w:proofErr w:type="gramEnd"/>
      <w:r>
        <w:rPr>
          <w:rFonts w:ascii="Times New Roman" w:hAnsi="Times New Roman" w:cs="Times New Roman"/>
          <w:bCs/>
          <w:sz w:val="32"/>
          <w:szCs w:val="32"/>
        </w:rPr>
        <w:t xml:space="preserve"> you’re at the scoot</w:t>
      </w:r>
      <w:r w:rsidRPr="00974B96">
        <w:rPr>
          <w:rFonts w:ascii="Times New Roman" w:hAnsi="Times New Roman" w:cs="Times New Roman"/>
          <w:bCs/>
          <w:sz w:val="32"/>
          <w:szCs w:val="32"/>
        </w:rPr>
        <w:t xml:space="preserve">, tap the “unlock” button and scan the QR code to </w:t>
      </w:r>
      <w:r>
        <w:rPr>
          <w:rFonts w:ascii="Times New Roman" w:hAnsi="Times New Roman" w:cs="Times New Roman"/>
          <w:bCs/>
          <w:sz w:val="32"/>
          <w:szCs w:val="32"/>
        </w:rPr>
        <w:t>automatically unlock the scoot</w:t>
      </w:r>
      <w:r w:rsidRPr="00974B96">
        <w:rPr>
          <w:rFonts w:ascii="Times New Roman" w:hAnsi="Times New Roman" w:cs="Times New Roman"/>
          <w:bCs/>
          <w:sz w:val="32"/>
          <w:szCs w:val="32"/>
        </w:rPr>
        <w:t>.</w:t>
      </w:r>
    </w:p>
    <w:p w14:paraId="17393AA8" w14:textId="77777777" w:rsidR="00B45FF8" w:rsidRPr="00974B96" w:rsidRDefault="00B45FF8" w:rsidP="00B45FF8">
      <w:pPr>
        <w:pStyle w:val="ListParagraph"/>
        <w:numPr>
          <w:ilvl w:val="0"/>
          <w:numId w:val="13"/>
        </w:numPr>
        <w:jc w:val="both"/>
        <w:rPr>
          <w:rFonts w:ascii="Times New Roman" w:hAnsi="Times New Roman" w:cs="Times New Roman"/>
          <w:b/>
          <w:bCs/>
          <w:sz w:val="32"/>
          <w:szCs w:val="32"/>
        </w:rPr>
      </w:pPr>
      <w:r w:rsidRPr="00974B96">
        <w:rPr>
          <w:rFonts w:ascii="Times New Roman" w:hAnsi="Times New Roman" w:cs="Times New Roman"/>
          <w:b/>
          <w:bCs/>
          <w:sz w:val="32"/>
          <w:szCs w:val="32"/>
        </w:rPr>
        <w:t>Park and lock</w:t>
      </w:r>
      <w:r>
        <w:rPr>
          <w:rFonts w:ascii="Times New Roman" w:hAnsi="Times New Roman" w:cs="Times New Roman"/>
          <w:b/>
          <w:bCs/>
          <w:sz w:val="32"/>
          <w:szCs w:val="32"/>
        </w:rPr>
        <w:t xml:space="preserve"> - </w:t>
      </w:r>
      <w:r w:rsidRPr="00974B96">
        <w:rPr>
          <w:rFonts w:ascii="Times New Roman" w:hAnsi="Times New Roman" w:cs="Times New Roman"/>
          <w:bCs/>
          <w:sz w:val="32"/>
          <w:szCs w:val="32"/>
        </w:rPr>
        <w:t>At your desti</w:t>
      </w:r>
      <w:r>
        <w:rPr>
          <w:rFonts w:ascii="Times New Roman" w:hAnsi="Times New Roman" w:cs="Times New Roman"/>
          <w:bCs/>
          <w:sz w:val="32"/>
          <w:szCs w:val="32"/>
        </w:rPr>
        <w:t>nation, simply park your scoot</w:t>
      </w:r>
      <w:r w:rsidRPr="00974B96">
        <w:rPr>
          <w:rFonts w:ascii="Times New Roman" w:hAnsi="Times New Roman" w:cs="Times New Roman"/>
          <w:bCs/>
          <w:sz w:val="32"/>
          <w:szCs w:val="32"/>
        </w:rPr>
        <w:t xml:space="preserve"> safely and legally, and manually lock it to automatically end the trip.</w:t>
      </w:r>
    </w:p>
    <w:p w14:paraId="098BED91" w14:textId="77777777" w:rsidR="00B45FF8" w:rsidRPr="00611E12" w:rsidRDefault="00B45FF8" w:rsidP="00B45FF8">
      <w:pPr>
        <w:jc w:val="center"/>
        <w:rPr>
          <w:rFonts w:ascii="Times New Roman" w:hAnsi="Times New Roman" w:cs="Times New Roman"/>
          <w:bCs/>
          <w:sz w:val="32"/>
          <w:szCs w:val="32"/>
        </w:rPr>
      </w:pPr>
      <w:r>
        <w:rPr>
          <w:noProof/>
        </w:rPr>
        <w:drawing>
          <wp:inline distT="0" distB="0" distL="0" distR="0" wp14:anchorId="7C9BDAB4" wp14:editId="02222082">
            <wp:extent cx="4152900" cy="2702500"/>
            <wp:effectExtent l="0" t="0" r="0" b="3175"/>
            <wp:docPr id="7" name="Picture 6">
              <a:extLst xmlns:a="http://schemas.openxmlformats.org/drawingml/2006/main">
                <a:ext uri="{FF2B5EF4-FFF2-40B4-BE49-F238E27FC236}">
                  <a16:creationId xmlns:a16="http://schemas.microsoft.com/office/drawing/2014/main" id="{C34637AF-C4A5-4781-B66F-F89244570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4637AF-C4A5-4781-B66F-F89244570004}"/>
                        </a:ext>
                      </a:extLst>
                    </pic:cNvPr>
                    <pic:cNvPicPr>
                      <a:picLocks noChangeAspect="1"/>
                    </pic:cNvPicPr>
                  </pic:nvPicPr>
                  <pic:blipFill>
                    <a:blip r:embed="rId11"/>
                    <a:stretch>
                      <a:fillRect/>
                    </a:stretch>
                  </pic:blipFill>
                  <pic:spPr>
                    <a:xfrm>
                      <a:off x="0" y="0"/>
                      <a:ext cx="4165281" cy="2710557"/>
                    </a:xfrm>
                    <a:prstGeom prst="rect">
                      <a:avLst/>
                    </a:prstGeom>
                  </pic:spPr>
                </pic:pic>
              </a:graphicData>
            </a:graphic>
          </wp:inline>
        </w:drawing>
      </w:r>
    </w:p>
    <w:p w14:paraId="58257F6F" w14:textId="77777777" w:rsidR="00B45FF8" w:rsidRDefault="00B45FF8" w:rsidP="00B45FF8">
      <w:pPr>
        <w:jc w:val="both"/>
        <w:rPr>
          <w:rFonts w:ascii="Times New Roman" w:hAnsi="Times New Roman" w:cs="Times New Roman"/>
          <w:bCs/>
          <w:sz w:val="34"/>
          <w:szCs w:val="34"/>
        </w:rPr>
      </w:pPr>
    </w:p>
    <w:p w14:paraId="2473C0D6" w14:textId="77777777" w:rsidR="00765B7B" w:rsidRDefault="00B45FF8" w:rsidP="00B45FF8">
      <w:pPr>
        <w:jc w:val="both"/>
        <w:rPr>
          <w:rFonts w:ascii="Times New Roman" w:hAnsi="Times New Roman" w:cs="Times New Roman"/>
          <w:b/>
          <w:bCs/>
          <w:sz w:val="34"/>
          <w:szCs w:val="34"/>
        </w:rPr>
      </w:pPr>
      <w:r w:rsidRPr="008B4F6D">
        <w:rPr>
          <w:rFonts w:ascii="Times New Roman" w:hAnsi="Times New Roman" w:cs="Times New Roman"/>
          <w:b/>
          <w:bCs/>
          <w:sz w:val="34"/>
          <w:szCs w:val="34"/>
        </w:rPr>
        <w:lastRenderedPageBreak/>
        <w:t xml:space="preserve">                                                 </w:t>
      </w:r>
    </w:p>
    <w:p w14:paraId="2601AF9C" w14:textId="1C47EDBE" w:rsidR="00B45FF8" w:rsidRPr="00765B7B" w:rsidRDefault="00B45FF8" w:rsidP="00765B7B">
      <w:pPr>
        <w:jc w:val="both"/>
        <w:rPr>
          <w:rFonts w:ascii="Times New Roman" w:hAnsi="Times New Roman" w:cs="Times New Roman"/>
          <w:bCs/>
          <w:sz w:val="32"/>
          <w:szCs w:val="32"/>
        </w:rPr>
      </w:pPr>
    </w:p>
    <w:p w14:paraId="29BAAC9E" w14:textId="77777777" w:rsidR="00B45FF8" w:rsidRDefault="00B45FF8" w:rsidP="00B45FF8">
      <w:pPr>
        <w:jc w:val="center"/>
        <w:rPr>
          <w:rFonts w:ascii="Times New Roman" w:hAnsi="Times New Roman" w:cs="Times New Roman"/>
          <w:b/>
          <w:bCs/>
          <w:sz w:val="34"/>
          <w:szCs w:val="34"/>
        </w:rPr>
      </w:pPr>
      <w:r w:rsidRPr="008B4F6D">
        <w:rPr>
          <w:rFonts w:ascii="Times New Roman" w:hAnsi="Times New Roman" w:cs="Times New Roman"/>
          <w:b/>
          <w:bCs/>
          <w:sz w:val="34"/>
          <w:szCs w:val="34"/>
        </w:rPr>
        <w:t>EXISTING SYSTEM:</w:t>
      </w:r>
    </w:p>
    <w:p w14:paraId="797D0508" w14:textId="77777777" w:rsidR="00B45FF8" w:rsidRPr="00D41373" w:rsidRDefault="00B45FF8" w:rsidP="00B45FF8">
      <w:pPr>
        <w:jc w:val="center"/>
        <w:rPr>
          <w:rFonts w:ascii="Times New Roman" w:hAnsi="Times New Roman" w:cs="Times New Roman"/>
          <w:b/>
          <w:bCs/>
          <w:sz w:val="34"/>
          <w:szCs w:val="34"/>
          <w:u w:val="single"/>
        </w:rPr>
      </w:pPr>
      <w:r w:rsidRPr="00D41373">
        <w:rPr>
          <w:rFonts w:ascii="Times New Roman" w:hAnsi="Times New Roman" w:cs="Times New Roman"/>
          <w:b/>
          <w:bCs/>
          <w:sz w:val="34"/>
          <w:szCs w:val="34"/>
          <w:u w:val="single"/>
        </w:rPr>
        <w:t>MOBYCY</w:t>
      </w:r>
      <w:r>
        <w:rPr>
          <w:rFonts w:ascii="Times New Roman" w:hAnsi="Times New Roman" w:cs="Times New Roman"/>
          <w:b/>
          <w:bCs/>
          <w:sz w:val="34"/>
          <w:szCs w:val="34"/>
          <w:u w:val="single"/>
        </w:rPr>
        <w:t>:</w:t>
      </w:r>
    </w:p>
    <w:p w14:paraId="4C3709BA" w14:textId="77777777" w:rsidR="00B45FF8" w:rsidRPr="00611E12" w:rsidRDefault="00B45FF8" w:rsidP="00B45FF8">
      <w:pPr>
        <w:pStyle w:val="ListParagraph"/>
        <w:numPr>
          <w:ilvl w:val="0"/>
          <w:numId w:val="7"/>
        </w:numPr>
        <w:rPr>
          <w:rFonts w:ascii="Times New Roman" w:hAnsi="Times New Roman" w:cs="Times New Roman"/>
          <w:bCs/>
          <w:sz w:val="32"/>
          <w:szCs w:val="32"/>
        </w:rPr>
      </w:pPr>
      <w:proofErr w:type="spellStart"/>
      <w:r w:rsidRPr="00611E12">
        <w:rPr>
          <w:rFonts w:ascii="Times New Roman" w:hAnsi="Times New Roman" w:cs="Times New Roman"/>
          <w:bCs/>
          <w:sz w:val="32"/>
          <w:szCs w:val="32"/>
        </w:rPr>
        <w:t>Mobycy</w:t>
      </w:r>
      <w:proofErr w:type="spellEnd"/>
      <w:r>
        <w:rPr>
          <w:rFonts w:ascii="Times New Roman" w:hAnsi="Times New Roman" w:cs="Times New Roman"/>
          <w:bCs/>
          <w:sz w:val="32"/>
          <w:szCs w:val="32"/>
        </w:rPr>
        <w:t xml:space="preserve"> is </w:t>
      </w:r>
      <w:proofErr w:type="gramStart"/>
      <w:r>
        <w:rPr>
          <w:rFonts w:ascii="Times New Roman" w:hAnsi="Times New Roman" w:cs="Times New Roman"/>
          <w:bCs/>
          <w:sz w:val="32"/>
          <w:szCs w:val="32"/>
        </w:rPr>
        <w:t xml:space="preserve">a </w:t>
      </w:r>
      <w:r w:rsidRPr="00611E12">
        <w:rPr>
          <w:rFonts w:ascii="Times New Roman" w:hAnsi="Times New Roman" w:cs="Times New Roman"/>
          <w:bCs/>
          <w:sz w:val="32"/>
          <w:szCs w:val="32"/>
        </w:rPr>
        <w:t xml:space="preserve"> bicycle</w:t>
      </w:r>
      <w:proofErr w:type="gramEnd"/>
      <w:r w:rsidRPr="00611E12">
        <w:rPr>
          <w:rFonts w:ascii="Times New Roman" w:hAnsi="Times New Roman" w:cs="Times New Roman"/>
          <w:bCs/>
          <w:sz w:val="32"/>
          <w:szCs w:val="32"/>
        </w:rPr>
        <w:t xml:space="preserve"> sharing technology platform to solve this last mile problem which  helps people cover a short distance without any wait at a very nomin</w:t>
      </w:r>
      <w:r>
        <w:rPr>
          <w:rFonts w:ascii="Times New Roman" w:hAnsi="Times New Roman" w:cs="Times New Roman"/>
          <w:bCs/>
          <w:sz w:val="32"/>
          <w:szCs w:val="32"/>
        </w:rPr>
        <w:t xml:space="preserve">al cost. </w:t>
      </w:r>
      <w:proofErr w:type="spellStart"/>
      <w:r>
        <w:rPr>
          <w:rFonts w:ascii="Times New Roman" w:hAnsi="Times New Roman" w:cs="Times New Roman"/>
          <w:bCs/>
          <w:sz w:val="32"/>
          <w:szCs w:val="32"/>
        </w:rPr>
        <w:t>Mobycy</w:t>
      </w:r>
      <w:proofErr w:type="spellEnd"/>
      <w:r>
        <w:rPr>
          <w:rFonts w:ascii="Times New Roman" w:hAnsi="Times New Roman" w:cs="Times New Roman"/>
          <w:bCs/>
          <w:sz w:val="32"/>
          <w:szCs w:val="32"/>
        </w:rPr>
        <w:t xml:space="preserve"> is a</w:t>
      </w:r>
      <w:r w:rsidRPr="00611E12">
        <w:rPr>
          <w:rFonts w:ascii="Times New Roman" w:hAnsi="Times New Roman" w:cs="Times New Roman"/>
          <w:bCs/>
          <w:sz w:val="32"/>
          <w:szCs w:val="32"/>
        </w:rPr>
        <w:t xml:space="preserve"> </w:t>
      </w:r>
      <w:proofErr w:type="spellStart"/>
      <w:r w:rsidRPr="00611E12">
        <w:rPr>
          <w:rFonts w:ascii="Times New Roman" w:hAnsi="Times New Roman" w:cs="Times New Roman"/>
          <w:bCs/>
          <w:sz w:val="32"/>
          <w:szCs w:val="32"/>
        </w:rPr>
        <w:t>dockless</w:t>
      </w:r>
      <w:proofErr w:type="spellEnd"/>
      <w:r w:rsidRPr="00611E12">
        <w:rPr>
          <w:rFonts w:ascii="Times New Roman" w:hAnsi="Times New Roman" w:cs="Times New Roman"/>
          <w:bCs/>
          <w:sz w:val="32"/>
          <w:szCs w:val="32"/>
        </w:rPr>
        <w:t xml:space="preserve"> bicycle sharing app. Just pick up a bicycle by scanning QR through the app, ride and park it sensibly anywhere. </w:t>
      </w:r>
    </w:p>
    <w:p w14:paraId="767D0E4B" w14:textId="77777777" w:rsidR="00B45FF8" w:rsidRPr="00651716" w:rsidRDefault="00B45FF8" w:rsidP="00B45FF8">
      <w:pPr>
        <w:pStyle w:val="ListParagraph"/>
        <w:ind w:left="1440"/>
        <w:rPr>
          <w:rFonts w:ascii="Times New Roman" w:hAnsi="Times New Roman" w:cs="Times New Roman"/>
          <w:b/>
          <w:bCs/>
          <w:sz w:val="34"/>
          <w:szCs w:val="34"/>
        </w:rPr>
      </w:pPr>
    </w:p>
    <w:p w14:paraId="369A3866" w14:textId="77777777" w:rsidR="00B45FF8" w:rsidRDefault="00B45FF8" w:rsidP="00B45FF8">
      <w:pPr>
        <w:pStyle w:val="ListParagraph"/>
        <w:ind w:left="1440"/>
        <w:rPr>
          <w:rFonts w:ascii="Times New Roman" w:hAnsi="Times New Roman" w:cs="Times New Roman"/>
          <w:b/>
          <w:bCs/>
          <w:sz w:val="34"/>
          <w:szCs w:val="34"/>
          <w:u w:val="single"/>
        </w:rPr>
      </w:pPr>
      <w:r w:rsidRPr="00651716">
        <w:rPr>
          <w:rFonts w:ascii="Times New Roman" w:hAnsi="Times New Roman" w:cs="Times New Roman"/>
          <w:b/>
          <w:bCs/>
          <w:sz w:val="34"/>
          <w:szCs w:val="34"/>
        </w:rPr>
        <w:t xml:space="preserve">                                   </w:t>
      </w:r>
      <w:r w:rsidRPr="00651716">
        <w:rPr>
          <w:rFonts w:ascii="Times New Roman" w:hAnsi="Times New Roman" w:cs="Times New Roman"/>
          <w:b/>
          <w:bCs/>
          <w:sz w:val="34"/>
          <w:szCs w:val="34"/>
          <w:u w:val="single"/>
        </w:rPr>
        <w:t>OLA/UBER:</w:t>
      </w:r>
    </w:p>
    <w:p w14:paraId="55728349" w14:textId="77777777" w:rsidR="00B45FF8" w:rsidRPr="00611E12" w:rsidRDefault="00B45FF8" w:rsidP="00B45FF8">
      <w:pPr>
        <w:pStyle w:val="ListParagraph"/>
        <w:numPr>
          <w:ilvl w:val="0"/>
          <w:numId w:val="12"/>
        </w:numPr>
        <w:rPr>
          <w:rFonts w:ascii="Times New Roman" w:hAnsi="Times New Roman" w:cs="Times New Roman"/>
          <w:b/>
          <w:bCs/>
          <w:sz w:val="32"/>
          <w:szCs w:val="32"/>
          <w:u w:val="single"/>
        </w:rPr>
      </w:pPr>
      <w:r w:rsidRPr="00611E12">
        <w:rPr>
          <w:rFonts w:ascii="Times New Roman" w:hAnsi="Times New Roman" w:cs="Times New Roman"/>
          <w:bCs/>
          <w:sz w:val="32"/>
          <w:szCs w:val="32"/>
        </w:rPr>
        <w:t xml:space="preserve">The existing ride sharing platforms cause traffic menace in the city. </w:t>
      </w:r>
      <w:proofErr w:type="gramStart"/>
      <w:r w:rsidRPr="00611E12">
        <w:rPr>
          <w:rFonts w:ascii="Times New Roman" w:hAnsi="Times New Roman" w:cs="Times New Roman"/>
          <w:bCs/>
          <w:sz w:val="32"/>
          <w:szCs w:val="32"/>
        </w:rPr>
        <w:t>Also</w:t>
      </w:r>
      <w:proofErr w:type="gramEnd"/>
      <w:r w:rsidRPr="00611E12">
        <w:rPr>
          <w:rFonts w:ascii="Times New Roman" w:hAnsi="Times New Roman" w:cs="Times New Roman"/>
          <w:bCs/>
          <w:sz w:val="32"/>
          <w:szCs w:val="32"/>
        </w:rPr>
        <w:t xml:space="preserve"> they use petrol/diesel for the cars. Since they have a lot of cars in the city operating as cabs, they occupy space and contribute to the traffic.</w:t>
      </w:r>
    </w:p>
    <w:p w14:paraId="25236661" w14:textId="77777777" w:rsidR="00B45FF8" w:rsidRDefault="00B45FF8" w:rsidP="00B45FF8">
      <w:pPr>
        <w:jc w:val="center"/>
        <w:rPr>
          <w:rFonts w:ascii="Times New Roman" w:hAnsi="Times New Roman" w:cs="Times New Roman"/>
          <w:b/>
          <w:bCs/>
          <w:sz w:val="34"/>
          <w:szCs w:val="34"/>
        </w:rPr>
      </w:pPr>
    </w:p>
    <w:p w14:paraId="5A1B6F6D" w14:textId="77777777" w:rsidR="00B45FF8" w:rsidRDefault="00B45FF8" w:rsidP="00B45FF8">
      <w:pPr>
        <w:jc w:val="center"/>
        <w:rPr>
          <w:rFonts w:ascii="Times New Roman" w:hAnsi="Times New Roman" w:cs="Times New Roman"/>
          <w:b/>
          <w:bCs/>
          <w:sz w:val="34"/>
          <w:szCs w:val="34"/>
        </w:rPr>
      </w:pPr>
    </w:p>
    <w:p w14:paraId="698EA0C8" w14:textId="77777777" w:rsidR="00B45FF8" w:rsidRDefault="00B45FF8" w:rsidP="00B45FF8">
      <w:pPr>
        <w:jc w:val="center"/>
        <w:rPr>
          <w:rFonts w:ascii="Times New Roman" w:hAnsi="Times New Roman" w:cs="Times New Roman"/>
          <w:b/>
          <w:bCs/>
          <w:sz w:val="34"/>
          <w:szCs w:val="34"/>
        </w:rPr>
      </w:pPr>
    </w:p>
    <w:p w14:paraId="1FBAFFFC" w14:textId="77777777" w:rsidR="00B45FF8" w:rsidRDefault="00B45FF8" w:rsidP="00B45FF8">
      <w:pPr>
        <w:jc w:val="center"/>
        <w:rPr>
          <w:rFonts w:ascii="Times New Roman" w:hAnsi="Times New Roman" w:cs="Times New Roman"/>
          <w:b/>
          <w:bCs/>
          <w:sz w:val="34"/>
          <w:szCs w:val="34"/>
        </w:rPr>
      </w:pPr>
    </w:p>
    <w:p w14:paraId="63FB2C87" w14:textId="77777777" w:rsidR="00B45FF8" w:rsidRDefault="00B45FF8" w:rsidP="00B45FF8">
      <w:pPr>
        <w:jc w:val="center"/>
        <w:rPr>
          <w:rFonts w:ascii="Times New Roman" w:hAnsi="Times New Roman" w:cs="Times New Roman"/>
          <w:b/>
          <w:bCs/>
          <w:sz w:val="34"/>
          <w:szCs w:val="34"/>
        </w:rPr>
      </w:pPr>
    </w:p>
    <w:p w14:paraId="35E829E9" w14:textId="77777777" w:rsidR="00B45FF8" w:rsidRDefault="00B45FF8" w:rsidP="00B45FF8">
      <w:pPr>
        <w:jc w:val="center"/>
        <w:rPr>
          <w:rFonts w:ascii="Times New Roman" w:hAnsi="Times New Roman" w:cs="Times New Roman"/>
          <w:b/>
          <w:bCs/>
          <w:sz w:val="34"/>
          <w:szCs w:val="34"/>
        </w:rPr>
      </w:pPr>
    </w:p>
    <w:p w14:paraId="269C9495" w14:textId="77777777" w:rsidR="00B45FF8" w:rsidRDefault="00B45FF8" w:rsidP="00B45FF8">
      <w:pPr>
        <w:jc w:val="center"/>
        <w:rPr>
          <w:rFonts w:ascii="Times New Roman" w:hAnsi="Times New Roman" w:cs="Times New Roman"/>
          <w:b/>
          <w:bCs/>
          <w:sz w:val="34"/>
          <w:szCs w:val="34"/>
        </w:rPr>
      </w:pPr>
    </w:p>
    <w:p w14:paraId="53151EA0" w14:textId="77777777" w:rsidR="00765B7B" w:rsidRDefault="00765B7B" w:rsidP="00B45FF8">
      <w:pPr>
        <w:jc w:val="center"/>
        <w:rPr>
          <w:rFonts w:ascii="Times New Roman" w:hAnsi="Times New Roman" w:cs="Times New Roman"/>
          <w:b/>
          <w:bCs/>
          <w:sz w:val="34"/>
          <w:szCs w:val="34"/>
        </w:rPr>
      </w:pPr>
    </w:p>
    <w:p w14:paraId="376B0D09" w14:textId="77777777" w:rsidR="00765B7B" w:rsidRDefault="00765B7B" w:rsidP="00B45FF8">
      <w:pPr>
        <w:jc w:val="center"/>
        <w:rPr>
          <w:rFonts w:ascii="Times New Roman" w:hAnsi="Times New Roman" w:cs="Times New Roman"/>
          <w:b/>
          <w:bCs/>
          <w:sz w:val="34"/>
          <w:szCs w:val="34"/>
        </w:rPr>
      </w:pPr>
    </w:p>
    <w:p w14:paraId="46DC9D97" w14:textId="77777777" w:rsidR="00765B7B" w:rsidRDefault="00765B7B" w:rsidP="00B45FF8">
      <w:pPr>
        <w:jc w:val="center"/>
        <w:rPr>
          <w:rFonts w:ascii="Times New Roman" w:hAnsi="Times New Roman" w:cs="Times New Roman"/>
          <w:b/>
          <w:bCs/>
          <w:sz w:val="34"/>
          <w:szCs w:val="34"/>
        </w:rPr>
      </w:pPr>
    </w:p>
    <w:p w14:paraId="360C7B84" w14:textId="77777777" w:rsidR="00C93C2C" w:rsidRDefault="00C93C2C" w:rsidP="00B45FF8">
      <w:pPr>
        <w:jc w:val="center"/>
        <w:rPr>
          <w:rFonts w:ascii="Times New Roman" w:hAnsi="Times New Roman" w:cs="Times New Roman"/>
          <w:b/>
          <w:bCs/>
          <w:sz w:val="34"/>
          <w:szCs w:val="34"/>
        </w:rPr>
      </w:pPr>
    </w:p>
    <w:p w14:paraId="5FFCCFCD" w14:textId="37E3B7BC" w:rsidR="00B45FF8" w:rsidRPr="00611E12" w:rsidRDefault="00B45FF8" w:rsidP="00B45FF8">
      <w:pPr>
        <w:jc w:val="center"/>
        <w:rPr>
          <w:rFonts w:ascii="Times New Roman" w:hAnsi="Times New Roman" w:cs="Times New Roman"/>
          <w:b/>
          <w:bCs/>
          <w:sz w:val="34"/>
          <w:szCs w:val="34"/>
        </w:rPr>
      </w:pPr>
      <w:r w:rsidRPr="00611E12">
        <w:rPr>
          <w:rFonts w:ascii="Times New Roman" w:hAnsi="Times New Roman" w:cs="Times New Roman"/>
          <w:b/>
          <w:bCs/>
          <w:sz w:val="34"/>
          <w:szCs w:val="34"/>
        </w:rPr>
        <w:t>PROPOSED SYSTEM:</w:t>
      </w:r>
    </w:p>
    <w:p w14:paraId="00BCC3BE" w14:textId="77777777" w:rsidR="00B45FF8" w:rsidRDefault="00B45FF8" w:rsidP="00B45FF8">
      <w:pPr>
        <w:pStyle w:val="ListParagraph"/>
        <w:ind w:left="1440"/>
        <w:jc w:val="center"/>
        <w:rPr>
          <w:rFonts w:ascii="Times New Roman" w:hAnsi="Times New Roman" w:cs="Times New Roman"/>
          <w:b/>
          <w:bCs/>
          <w:sz w:val="34"/>
          <w:szCs w:val="34"/>
        </w:rPr>
      </w:pPr>
    </w:p>
    <w:p w14:paraId="64AE0273" w14:textId="77777777" w:rsidR="00B45FF8" w:rsidRDefault="00B45FF8" w:rsidP="00B45FF8">
      <w:pPr>
        <w:pStyle w:val="ListParagraph"/>
        <w:ind w:left="1440"/>
        <w:jc w:val="center"/>
        <w:rPr>
          <w:rFonts w:ascii="Times New Roman" w:hAnsi="Times New Roman" w:cs="Times New Roman"/>
          <w:b/>
          <w:bCs/>
          <w:sz w:val="34"/>
          <w:szCs w:val="34"/>
          <w:u w:val="single"/>
        </w:rPr>
      </w:pPr>
      <w:r w:rsidRPr="00D41373">
        <w:rPr>
          <w:rFonts w:ascii="Times New Roman" w:hAnsi="Times New Roman" w:cs="Times New Roman"/>
          <w:b/>
          <w:bCs/>
          <w:sz w:val="34"/>
          <w:szCs w:val="34"/>
          <w:u w:val="single"/>
        </w:rPr>
        <w:t>SCOOT</w:t>
      </w:r>
      <w:r>
        <w:rPr>
          <w:rFonts w:ascii="Times New Roman" w:hAnsi="Times New Roman" w:cs="Times New Roman"/>
          <w:b/>
          <w:bCs/>
          <w:sz w:val="34"/>
          <w:szCs w:val="34"/>
          <w:u w:val="single"/>
        </w:rPr>
        <w:t>:</w:t>
      </w:r>
    </w:p>
    <w:p w14:paraId="02A0D8FD" w14:textId="77777777" w:rsidR="00B45FF8" w:rsidRDefault="00B45FF8" w:rsidP="00B45FF8">
      <w:pPr>
        <w:pStyle w:val="ListParagraph"/>
        <w:ind w:left="1440"/>
        <w:jc w:val="center"/>
        <w:rPr>
          <w:rFonts w:ascii="Times New Roman" w:hAnsi="Times New Roman" w:cs="Times New Roman"/>
          <w:b/>
          <w:bCs/>
          <w:sz w:val="34"/>
          <w:szCs w:val="34"/>
          <w:u w:val="single"/>
        </w:rPr>
      </w:pPr>
    </w:p>
    <w:p w14:paraId="6FB10D5E" w14:textId="77777777" w:rsidR="00B45FF8" w:rsidRPr="00611E12" w:rsidRDefault="00B45FF8" w:rsidP="00B45FF8">
      <w:pPr>
        <w:pStyle w:val="ListParagraph"/>
        <w:numPr>
          <w:ilvl w:val="0"/>
          <w:numId w:val="9"/>
        </w:numPr>
        <w:rPr>
          <w:rFonts w:ascii="Times New Roman" w:hAnsi="Times New Roman" w:cs="Times New Roman"/>
          <w:b/>
          <w:bCs/>
          <w:sz w:val="32"/>
          <w:szCs w:val="32"/>
          <w:u w:val="single"/>
        </w:rPr>
      </w:pPr>
      <w:r w:rsidRPr="00611E12">
        <w:rPr>
          <w:rFonts w:ascii="Times New Roman" w:hAnsi="Times New Roman" w:cs="Times New Roman"/>
          <w:bCs/>
          <w:sz w:val="32"/>
          <w:szCs w:val="32"/>
        </w:rPr>
        <w:t xml:space="preserve">Unlike </w:t>
      </w:r>
      <w:proofErr w:type="spellStart"/>
      <w:r w:rsidRPr="00611E12">
        <w:rPr>
          <w:rFonts w:ascii="Times New Roman" w:hAnsi="Times New Roman" w:cs="Times New Roman"/>
          <w:bCs/>
          <w:sz w:val="32"/>
          <w:szCs w:val="32"/>
        </w:rPr>
        <w:t>Mobycy</w:t>
      </w:r>
      <w:proofErr w:type="spellEnd"/>
      <w:r w:rsidRPr="00611E12">
        <w:rPr>
          <w:rFonts w:ascii="Times New Roman" w:hAnsi="Times New Roman" w:cs="Times New Roman"/>
          <w:bCs/>
          <w:sz w:val="32"/>
          <w:szCs w:val="32"/>
        </w:rPr>
        <w:t xml:space="preserve"> which only has bicycles in </w:t>
      </w:r>
      <w:proofErr w:type="spellStart"/>
      <w:proofErr w:type="gramStart"/>
      <w:r w:rsidRPr="00611E12">
        <w:rPr>
          <w:rFonts w:ascii="Times New Roman" w:hAnsi="Times New Roman" w:cs="Times New Roman"/>
          <w:bCs/>
          <w:sz w:val="32"/>
          <w:szCs w:val="32"/>
        </w:rPr>
        <w:t>it’s</w:t>
      </w:r>
      <w:proofErr w:type="spellEnd"/>
      <w:proofErr w:type="gramEnd"/>
      <w:r w:rsidRPr="00611E12">
        <w:rPr>
          <w:rFonts w:ascii="Times New Roman" w:hAnsi="Times New Roman" w:cs="Times New Roman"/>
          <w:bCs/>
          <w:sz w:val="32"/>
          <w:szCs w:val="32"/>
        </w:rPr>
        <w:t xml:space="preserve"> platform, we aim to include both bicycles and electric scooter to make our venture an impeccable mobility solution.</w:t>
      </w:r>
    </w:p>
    <w:p w14:paraId="765AB679" w14:textId="77777777" w:rsidR="00B45FF8" w:rsidRPr="00611E12" w:rsidRDefault="00B45FF8" w:rsidP="00B45FF8">
      <w:pPr>
        <w:pStyle w:val="ListParagraph"/>
        <w:ind w:left="1440"/>
        <w:jc w:val="center"/>
        <w:rPr>
          <w:rFonts w:ascii="Times New Roman" w:hAnsi="Times New Roman" w:cs="Times New Roman"/>
          <w:b/>
          <w:bCs/>
          <w:sz w:val="32"/>
          <w:szCs w:val="32"/>
          <w:u w:val="single"/>
        </w:rPr>
      </w:pPr>
    </w:p>
    <w:p w14:paraId="1117434F" w14:textId="77777777" w:rsidR="00B45FF8" w:rsidRPr="00611E12" w:rsidRDefault="00B45FF8" w:rsidP="00B45FF8">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 xml:space="preserve">Serving cities is at the core of Scoot’s mission. From electric scooters to smart bikes, </w:t>
      </w:r>
      <w:proofErr w:type="gramStart"/>
      <w:r w:rsidRPr="00611E12">
        <w:rPr>
          <w:rFonts w:ascii="Times New Roman" w:hAnsi="Times New Roman" w:cs="Times New Roman"/>
          <w:bCs/>
          <w:sz w:val="32"/>
          <w:szCs w:val="32"/>
        </w:rPr>
        <w:t>our  smart</w:t>
      </w:r>
      <w:proofErr w:type="gramEnd"/>
      <w:r w:rsidRPr="00611E12">
        <w:rPr>
          <w:rFonts w:ascii="Times New Roman" w:hAnsi="Times New Roman" w:cs="Times New Roman"/>
          <w:bCs/>
          <w:sz w:val="32"/>
          <w:szCs w:val="32"/>
        </w:rPr>
        <w:t xml:space="preserve"> mobility solutions reduce traffic congestion, promote healthy living, and solve the all-important challenge of the first and last mile. And that’s just the beginning.</w:t>
      </w:r>
    </w:p>
    <w:p w14:paraId="447DF136" w14:textId="77777777" w:rsidR="00B45FF8" w:rsidRPr="00611E12" w:rsidRDefault="00B45FF8" w:rsidP="00B45FF8">
      <w:pPr>
        <w:pStyle w:val="ListParagraph"/>
        <w:ind w:left="1440"/>
        <w:rPr>
          <w:rFonts w:ascii="Times New Roman" w:hAnsi="Times New Roman" w:cs="Times New Roman"/>
          <w:bCs/>
          <w:sz w:val="32"/>
          <w:szCs w:val="32"/>
        </w:rPr>
      </w:pPr>
    </w:p>
    <w:p w14:paraId="2E9B7158" w14:textId="77777777" w:rsidR="00B45FF8" w:rsidRPr="00611E12" w:rsidRDefault="00B45FF8" w:rsidP="00B45FF8">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With our comprehensive GPS data, cities have a powerful resource to help plan for and maintain safer roads and bikeways. We can also serve all areas of the community, including those traditionally underserved by public transportation or traditional bike shares.</w:t>
      </w:r>
    </w:p>
    <w:p w14:paraId="1C5816CF" w14:textId="77777777" w:rsidR="00B45FF8" w:rsidRPr="00611E12" w:rsidRDefault="00B45FF8" w:rsidP="00B45FF8">
      <w:pPr>
        <w:pStyle w:val="ListParagraph"/>
        <w:ind w:left="1440"/>
        <w:rPr>
          <w:rFonts w:ascii="Times New Roman" w:hAnsi="Times New Roman" w:cs="Times New Roman"/>
          <w:bCs/>
          <w:sz w:val="32"/>
          <w:szCs w:val="32"/>
        </w:rPr>
      </w:pPr>
    </w:p>
    <w:p w14:paraId="7A6FD4DE" w14:textId="77777777" w:rsidR="00B45FF8" w:rsidRPr="00611E12" w:rsidRDefault="00B45FF8" w:rsidP="00B45FF8">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Unlike traditional dock-based systems, Scoot requires no public funding or subsidies, meaning we’re able to deliver a world-class smart mobility service at absolutely no cost to cities.</w:t>
      </w:r>
    </w:p>
    <w:p w14:paraId="2F464867" w14:textId="77777777" w:rsidR="00B45FF8" w:rsidRPr="00611E12" w:rsidRDefault="00B45FF8" w:rsidP="00B45FF8">
      <w:pPr>
        <w:pStyle w:val="ListParagraph"/>
        <w:rPr>
          <w:rFonts w:ascii="Times New Roman" w:hAnsi="Times New Roman" w:cs="Times New Roman"/>
          <w:bCs/>
          <w:sz w:val="32"/>
          <w:szCs w:val="32"/>
        </w:rPr>
      </w:pPr>
    </w:p>
    <w:p w14:paraId="365465B8" w14:textId="77777777" w:rsidR="00B45FF8" w:rsidRPr="00611E12" w:rsidRDefault="00B45FF8" w:rsidP="00B45FF8">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 xml:space="preserve">The majority of existing Bicycle sharing networks have fixed docking stations - permanently installed Bicycle racks spread out over a city. These cost cities millions of rupees to maintain and operate, so stations are few and far between. We believe there’s a better way-by partnering with local governments and stakeholders, Scoot eliminates docking stations, creating a broadly distributed system, with bicycles &amp; electric scooters that are more accessible and affordable to all. </w:t>
      </w:r>
    </w:p>
    <w:p w14:paraId="5ECF1690" w14:textId="77777777" w:rsidR="00B45FF8" w:rsidRPr="00651716" w:rsidRDefault="00B45FF8" w:rsidP="00B45FF8">
      <w:pPr>
        <w:pStyle w:val="ListParagraph"/>
        <w:rPr>
          <w:rFonts w:ascii="Times New Roman" w:hAnsi="Times New Roman" w:cs="Times New Roman"/>
          <w:bCs/>
          <w:sz w:val="34"/>
          <w:szCs w:val="34"/>
        </w:rPr>
      </w:pPr>
    </w:p>
    <w:p w14:paraId="49A18088" w14:textId="77777777" w:rsidR="00B45FF8" w:rsidRPr="00651716" w:rsidRDefault="00B45FF8" w:rsidP="00B45FF8">
      <w:pPr>
        <w:pStyle w:val="ListParagraph"/>
        <w:numPr>
          <w:ilvl w:val="0"/>
          <w:numId w:val="8"/>
        </w:numPr>
        <w:rPr>
          <w:rFonts w:ascii="Times New Roman" w:hAnsi="Times New Roman" w:cs="Times New Roman"/>
          <w:bCs/>
          <w:sz w:val="34"/>
          <w:szCs w:val="34"/>
        </w:rPr>
      </w:pPr>
      <w:r>
        <w:rPr>
          <w:rFonts w:ascii="Times New Roman" w:hAnsi="Times New Roman" w:cs="Times New Roman"/>
          <w:bCs/>
          <w:sz w:val="34"/>
          <w:szCs w:val="34"/>
        </w:rPr>
        <w:t>In this system, we don’t have the hassle of depending on someone to drive since you are the one who drives the bikes.</w:t>
      </w:r>
    </w:p>
    <w:p w14:paraId="53CCC2AA" w14:textId="77777777" w:rsidR="00B45FF8" w:rsidRDefault="00B45FF8" w:rsidP="00B45FF8">
      <w:pPr>
        <w:pStyle w:val="ListParagraph"/>
        <w:ind w:left="2160"/>
        <w:rPr>
          <w:rFonts w:ascii="Times New Roman" w:hAnsi="Times New Roman" w:cs="Times New Roman"/>
          <w:bCs/>
          <w:sz w:val="34"/>
          <w:szCs w:val="34"/>
        </w:rPr>
      </w:pPr>
    </w:p>
    <w:p w14:paraId="7154C4C1" w14:textId="77777777" w:rsidR="00B45FF8" w:rsidRPr="00315CF4" w:rsidRDefault="00B45FF8" w:rsidP="00B45FF8">
      <w:pPr>
        <w:pStyle w:val="ListParagraph"/>
        <w:rPr>
          <w:rFonts w:ascii="Times New Roman" w:hAnsi="Times New Roman" w:cs="Times New Roman"/>
          <w:bCs/>
          <w:sz w:val="34"/>
          <w:szCs w:val="34"/>
        </w:rPr>
      </w:pPr>
    </w:p>
    <w:p w14:paraId="5C0D0783" w14:textId="77777777" w:rsidR="00B45FF8" w:rsidRPr="00315CF4" w:rsidRDefault="00B45FF8" w:rsidP="00B45FF8">
      <w:pPr>
        <w:pStyle w:val="ListParagraph"/>
        <w:ind w:left="2160"/>
        <w:rPr>
          <w:rFonts w:ascii="Times New Roman" w:hAnsi="Times New Roman" w:cs="Times New Roman"/>
          <w:bCs/>
          <w:sz w:val="34"/>
          <w:szCs w:val="34"/>
        </w:rPr>
      </w:pPr>
    </w:p>
    <w:p w14:paraId="7AE61FE7" w14:textId="77777777" w:rsidR="00B45FF8" w:rsidRPr="00611E12" w:rsidRDefault="00B45FF8" w:rsidP="00B45FF8">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Green Power – On every ride, we aim to donate 1% of the ride fare to ‘Being Green’ NGO.</w:t>
      </w:r>
    </w:p>
    <w:p w14:paraId="6962CFA9" w14:textId="77777777" w:rsidR="00B45FF8" w:rsidRDefault="00B45FF8" w:rsidP="00B45FF8">
      <w:pPr>
        <w:rPr>
          <w:rFonts w:ascii="Times New Roman" w:hAnsi="Times New Roman" w:cs="Times New Roman"/>
          <w:b/>
          <w:sz w:val="40"/>
          <w:szCs w:val="40"/>
        </w:rPr>
      </w:pPr>
    </w:p>
    <w:p w14:paraId="0EC57238" w14:textId="77777777" w:rsidR="00B45FF8" w:rsidRDefault="00B45FF8" w:rsidP="00B45FF8">
      <w:pPr>
        <w:jc w:val="center"/>
        <w:rPr>
          <w:rFonts w:ascii="Times New Roman" w:hAnsi="Times New Roman" w:cs="Times New Roman"/>
          <w:b/>
          <w:sz w:val="40"/>
          <w:szCs w:val="40"/>
        </w:rPr>
      </w:pPr>
    </w:p>
    <w:p w14:paraId="47BB906E" w14:textId="77777777" w:rsidR="00B45FF8" w:rsidRDefault="00B45FF8" w:rsidP="00B45FF8">
      <w:pPr>
        <w:jc w:val="center"/>
        <w:rPr>
          <w:rFonts w:ascii="Times New Roman" w:hAnsi="Times New Roman" w:cs="Times New Roman"/>
          <w:b/>
          <w:sz w:val="34"/>
          <w:szCs w:val="34"/>
        </w:rPr>
      </w:pPr>
    </w:p>
    <w:p w14:paraId="01A0ADBF" w14:textId="77777777" w:rsidR="00B45FF8" w:rsidRDefault="00B45FF8" w:rsidP="00B45FF8">
      <w:pPr>
        <w:jc w:val="center"/>
        <w:rPr>
          <w:rFonts w:ascii="Times New Roman" w:hAnsi="Times New Roman" w:cs="Times New Roman"/>
          <w:b/>
          <w:sz w:val="34"/>
          <w:szCs w:val="34"/>
        </w:rPr>
      </w:pPr>
    </w:p>
    <w:p w14:paraId="0C362D70" w14:textId="77777777" w:rsidR="00B45FF8" w:rsidRDefault="00B45FF8" w:rsidP="00B45FF8">
      <w:pPr>
        <w:jc w:val="center"/>
        <w:rPr>
          <w:rFonts w:ascii="Times New Roman" w:hAnsi="Times New Roman" w:cs="Times New Roman"/>
          <w:b/>
          <w:sz w:val="34"/>
          <w:szCs w:val="34"/>
        </w:rPr>
      </w:pPr>
    </w:p>
    <w:p w14:paraId="1579EC3F" w14:textId="77777777" w:rsidR="00B45FF8" w:rsidRDefault="00B45FF8" w:rsidP="00B45FF8">
      <w:pPr>
        <w:jc w:val="center"/>
        <w:rPr>
          <w:rFonts w:ascii="Times New Roman" w:hAnsi="Times New Roman" w:cs="Times New Roman"/>
          <w:b/>
          <w:sz w:val="34"/>
          <w:szCs w:val="34"/>
        </w:rPr>
      </w:pPr>
    </w:p>
    <w:p w14:paraId="0168E19A" w14:textId="77777777" w:rsidR="00B45FF8" w:rsidRDefault="00B45FF8" w:rsidP="00B45FF8">
      <w:pPr>
        <w:jc w:val="center"/>
        <w:rPr>
          <w:rFonts w:ascii="Times New Roman" w:hAnsi="Times New Roman" w:cs="Times New Roman"/>
          <w:b/>
          <w:sz w:val="34"/>
          <w:szCs w:val="34"/>
        </w:rPr>
      </w:pPr>
    </w:p>
    <w:p w14:paraId="2FA38F53" w14:textId="77777777" w:rsidR="00B45FF8" w:rsidRDefault="00B45FF8" w:rsidP="00B45FF8">
      <w:pPr>
        <w:jc w:val="center"/>
        <w:rPr>
          <w:rFonts w:ascii="Times New Roman" w:hAnsi="Times New Roman" w:cs="Times New Roman"/>
          <w:b/>
          <w:sz w:val="34"/>
          <w:szCs w:val="34"/>
        </w:rPr>
      </w:pPr>
    </w:p>
    <w:p w14:paraId="30BE3217" w14:textId="77777777" w:rsidR="00B45FF8" w:rsidRDefault="00B45FF8" w:rsidP="00B45FF8">
      <w:pPr>
        <w:jc w:val="center"/>
        <w:rPr>
          <w:rFonts w:ascii="Times New Roman" w:hAnsi="Times New Roman" w:cs="Times New Roman"/>
          <w:b/>
          <w:sz w:val="34"/>
          <w:szCs w:val="34"/>
        </w:rPr>
      </w:pPr>
    </w:p>
    <w:p w14:paraId="0B947C44" w14:textId="77777777" w:rsidR="00B45FF8" w:rsidRDefault="00B45FF8" w:rsidP="00B45FF8">
      <w:pPr>
        <w:jc w:val="center"/>
        <w:rPr>
          <w:rFonts w:ascii="Times New Roman" w:hAnsi="Times New Roman" w:cs="Times New Roman"/>
          <w:b/>
          <w:sz w:val="34"/>
          <w:szCs w:val="34"/>
        </w:rPr>
      </w:pPr>
    </w:p>
    <w:p w14:paraId="5A70035C" w14:textId="77777777" w:rsidR="00B45FF8" w:rsidRDefault="00B45FF8" w:rsidP="00B45FF8">
      <w:pPr>
        <w:jc w:val="center"/>
        <w:rPr>
          <w:rFonts w:ascii="Times New Roman" w:hAnsi="Times New Roman" w:cs="Times New Roman"/>
          <w:b/>
          <w:sz w:val="34"/>
          <w:szCs w:val="34"/>
        </w:rPr>
      </w:pPr>
    </w:p>
    <w:p w14:paraId="163DC547" w14:textId="77777777" w:rsidR="00B45FF8" w:rsidRDefault="00B45FF8" w:rsidP="00B45FF8">
      <w:pPr>
        <w:jc w:val="center"/>
        <w:rPr>
          <w:rFonts w:ascii="Times New Roman" w:hAnsi="Times New Roman" w:cs="Times New Roman"/>
          <w:b/>
          <w:sz w:val="34"/>
          <w:szCs w:val="34"/>
        </w:rPr>
      </w:pPr>
    </w:p>
    <w:p w14:paraId="5AC5FB00" w14:textId="77777777" w:rsidR="00B45FF8" w:rsidRDefault="00B45FF8" w:rsidP="00B45FF8">
      <w:pPr>
        <w:jc w:val="center"/>
        <w:rPr>
          <w:rFonts w:ascii="Times New Roman" w:hAnsi="Times New Roman" w:cs="Times New Roman"/>
          <w:b/>
          <w:sz w:val="34"/>
          <w:szCs w:val="34"/>
        </w:rPr>
      </w:pPr>
    </w:p>
    <w:p w14:paraId="783B1067" w14:textId="77777777" w:rsidR="00B45FF8" w:rsidRDefault="00B45FF8" w:rsidP="00B45FF8">
      <w:pPr>
        <w:jc w:val="center"/>
        <w:rPr>
          <w:rFonts w:ascii="Times New Roman" w:hAnsi="Times New Roman" w:cs="Times New Roman"/>
          <w:b/>
          <w:sz w:val="34"/>
          <w:szCs w:val="34"/>
        </w:rPr>
      </w:pPr>
    </w:p>
    <w:p w14:paraId="0CF144B8" w14:textId="77777777" w:rsidR="00B45FF8" w:rsidRDefault="00B45FF8" w:rsidP="00B45FF8">
      <w:pPr>
        <w:jc w:val="center"/>
        <w:rPr>
          <w:rFonts w:ascii="Times New Roman" w:hAnsi="Times New Roman" w:cs="Times New Roman"/>
          <w:b/>
          <w:sz w:val="34"/>
          <w:szCs w:val="34"/>
        </w:rPr>
      </w:pPr>
    </w:p>
    <w:p w14:paraId="1EE5FFB7" w14:textId="77777777" w:rsidR="00B45FF8" w:rsidRDefault="00B45FF8" w:rsidP="00B45FF8">
      <w:pPr>
        <w:jc w:val="center"/>
        <w:rPr>
          <w:rFonts w:ascii="Times New Roman" w:hAnsi="Times New Roman" w:cs="Times New Roman"/>
          <w:b/>
          <w:sz w:val="34"/>
          <w:szCs w:val="34"/>
        </w:rPr>
      </w:pPr>
    </w:p>
    <w:p w14:paraId="788FE425" w14:textId="77777777" w:rsidR="00B45FF8" w:rsidRDefault="00B45FF8" w:rsidP="00B45FF8">
      <w:pPr>
        <w:jc w:val="center"/>
        <w:rPr>
          <w:rFonts w:ascii="Times New Roman" w:hAnsi="Times New Roman" w:cs="Times New Roman"/>
          <w:b/>
          <w:sz w:val="34"/>
          <w:szCs w:val="34"/>
        </w:rPr>
      </w:pPr>
    </w:p>
    <w:p w14:paraId="186F6E85" w14:textId="77777777" w:rsidR="00765B7B" w:rsidRDefault="00765B7B" w:rsidP="00B45FF8">
      <w:pPr>
        <w:jc w:val="center"/>
        <w:rPr>
          <w:rFonts w:ascii="Times New Roman" w:hAnsi="Times New Roman" w:cs="Times New Roman"/>
          <w:b/>
          <w:sz w:val="34"/>
          <w:szCs w:val="34"/>
        </w:rPr>
      </w:pPr>
    </w:p>
    <w:p w14:paraId="43306962" w14:textId="3DBD0B83" w:rsidR="00B45FF8" w:rsidRPr="00611E12" w:rsidRDefault="00B45FF8" w:rsidP="00B45FF8">
      <w:pPr>
        <w:jc w:val="center"/>
        <w:rPr>
          <w:rFonts w:ascii="Times New Roman" w:hAnsi="Times New Roman" w:cs="Times New Roman"/>
          <w:b/>
          <w:sz w:val="34"/>
          <w:szCs w:val="34"/>
        </w:rPr>
      </w:pPr>
      <w:r w:rsidRPr="00611E12">
        <w:rPr>
          <w:rFonts w:ascii="Times New Roman" w:hAnsi="Times New Roman" w:cs="Times New Roman"/>
          <w:b/>
          <w:sz w:val="34"/>
          <w:szCs w:val="34"/>
        </w:rPr>
        <w:t>MODULES:</w:t>
      </w:r>
    </w:p>
    <w:p w14:paraId="3347BDE0" w14:textId="77777777"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Ride:</w:t>
      </w:r>
    </w:p>
    <w:p w14:paraId="624C1C14" w14:textId="77777777" w:rsidR="00B45FF8" w:rsidRPr="00611E12"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Find a scooter nearby. Use our website to find scooters nearby using GPS. Scan any scooter to unlock and start your ride. Park wherever a scooter is allowed. Close the back lock to finalize your trip. And end the trip on the web application.</w:t>
      </w:r>
    </w:p>
    <w:p w14:paraId="1CDE2613" w14:textId="77777777" w:rsidR="00B45FF8" w:rsidRDefault="00B45FF8" w:rsidP="00B45FF8">
      <w:pPr>
        <w:pStyle w:val="ListParagraph"/>
        <w:rPr>
          <w:rFonts w:ascii="Times New Roman" w:hAnsi="Times New Roman" w:cs="Times New Roman"/>
          <w:sz w:val="36"/>
          <w:szCs w:val="36"/>
        </w:rPr>
      </w:pPr>
    </w:p>
    <w:p w14:paraId="11677595" w14:textId="77777777" w:rsidR="00B45FF8" w:rsidRPr="00934306" w:rsidRDefault="00B45FF8" w:rsidP="00B45FF8">
      <w:pPr>
        <w:pStyle w:val="ListParagraph"/>
        <w:rPr>
          <w:rFonts w:ascii="Times New Roman" w:hAnsi="Times New Roman" w:cs="Times New Roman"/>
          <w:sz w:val="36"/>
          <w:szCs w:val="36"/>
        </w:rPr>
      </w:pPr>
    </w:p>
    <w:p w14:paraId="49167DF7" w14:textId="77777777"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Parking:</w:t>
      </w:r>
    </w:p>
    <w:p w14:paraId="7EEB4657" w14:textId="77777777" w:rsidR="00B45FF8" w:rsidRPr="00611E12"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Do not place the scooter on the ground. Do park by the sidewalk </w:t>
      </w:r>
      <w:proofErr w:type="gramStart"/>
      <w:r w:rsidRPr="00611E12">
        <w:rPr>
          <w:rFonts w:ascii="Times New Roman" w:hAnsi="Times New Roman" w:cs="Times New Roman"/>
          <w:sz w:val="32"/>
          <w:szCs w:val="32"/>
        </w:rPr>
        <w:t>pavement.</w:t>
      </w:r>
      <w:proofErr w:type="gramEnd"/>
      <w:r w:rsidRPr="00611E12">
        <w:rPr>
          <w:rFonts w:ascii="Times New Roman" w:hAnsi="Times New Roman" w:cs="Times New Roman"/>
          <w:sz w:val="32"/>
          <w:szCs w:val="32"/>
        </w:rPr>
        <w:t xml:space="preserve"> Do park near a bike rack or designated </w:t>
      </w:r>
      <w:proofErr w:type="gramStart"/>
      <w:r w:rsidRPr="00611E12">
        <w:rPr>
          <w:rFonts w:ascii="Times New Roman" w:hAnsi="Times New Roman" w:cs="Times New Roman"/>
          <w:sz w:val="32"/>
          <w:szCs w:val="32"/>
        </w:rPr>
        <w:t>area.</w:t>
      </w:r>
      <w:proofErr w:type="gramEnd"/>
      <w:r w:rsidRPr="00611E12">
        <w:rPr>
          <w:sz w:val="32"/>
          <w:szCs w:val="32"/>
        </w:rPr>
        <w:t xml:space="preserve"> </w:t>
      </w:r>
      <w:r w:rsidRPr="00611E12">
        <w:rPr>
          <w:rFonts w:ascii="Times New Roman" w:hAnsi="Times New Roman" w:cs="Times New Roman"/>
          <w:sz w:val="32"/>
          <w:szCs w:val="32"/>
        </w:rPr>
        <w:t>Do not block pedestrian or wheelchair path, access, driveways, crosswalks, loading zones.</w:t>
      </w:r>
      <w:r w:rsidRPr="00611E12">
        <w:rPr>
          <w:sz w:val="32"/>
          <w:szCs w:val="32"/>
        </w:rPr>
        <w:t xml:space="preserve"> </w:t>
      </w:r>
      <w:r w:rsidRPr="00611E12">
        <w:rPr>
          <w:rFonts w:ascii="Times New Roman" w:hAnsi="Times New Roman" w:cs="Times New Roman"/>
          <w:sz w:val="32"/>
          <w:szCs w:val="32"/>
        </w:rPr>
        <w:t>Do not park at bus stops or street corners.</w:t>
      </w:r>
    </w:p>
    <w:p w14:paraId="22F6811A" w14:textId="77777777" w:rsidR="00B45FF8" w:rsidRDefault="00B45FF8" w:rsidP="00B45FF8">
      <w:pPr>
        <w:pStyle w:val="ListParagraph"/>
        <w:rPr>
          <w:rFonts w:ascii="Times New Roman" w:hAnsi="Times New Roman" w:cs="Times New Roman"/>
          <w:sz w:val="36"/>
          <w:szCs w:val="36"/>
        </w:rPr>
      </w:pPr>
    </w:p>
    <w:p w14:paraId="65C381E8" w14:textId="77777777" w:rsidR="00B45FF8" w:rsidRDefault="00B45FF8" w:rsidP="00B45FF8">
      <w:pPr>
        <w:pStyle w:val="ListParagraph"/>
        <w:rPr>
          <w:rFonts w:ascii="Times New Roman" w:hAnsi="Times New Roman" w:cs="Times New Roman"/>
          <w:sz w:val="36"/>
          <w:szCs w:val="36"/>
        </w:rPr>
      </w:pPr>
    </w:p>
    <w:p w14:paraId="185B9BB8" w14:textId="77777777"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Safety:</w:t>
      </w:r>
    </w:p>
    <w:p w14:paraId="0D718DAE" w14:textId="77777777" w:rsidR="00B45FF8" w:rsidRPr="00611E12"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Riding a scooter is easy, but when it comes to </w:t>
      </w:r>
      <w:proofErr w:type="gramStart"/>
      <w:r w:rsidRPr="00611E12">
        <w:rPr>
          <w:rFonts w:ascii="Times New Roman" w:hAnsi="Times New Roman" w:cs="Times New Roman"/>
          <w:sz w:val="32"/>
          <w:szCs w:val="32"/>
        </w:rPr>
        <w:t>responsible  scooter</w:t>
      </w:r>
      <w:proofErr w:type="gramEnd"/>
      <w:r w:rsidRPr="00611E12">
        <w:rPr>
          <w:rFonts w:ascii="Times New Roman" w:hAnsi="Times New Roman" w:cs="Times New Roman"/>
          <w:sz w:val="32"/>
          <w:szCs w:val="32"/>
        </w:rPr>
        <w:t xml:space="preserve"> share behavior a little refresher never hurts. Check out videos on proper parking and hand signals to help keep your ride smooth and your community clean.</w:t>
      </w:r>
    </w:p>
    <w:p w14:paraId="585509A7" w14:textId="77777777" w:rsidR="00B45FF8" w:rsidRPr="00315CF4" w:rsidRDefault="00B45FF8" w:rsidP="00B45FF8">
      <w:pPr>
        <w:pStyle w:val="ListParagraph"/>
        <w:rPr>
          <w:rFonts w:ascii="Times New Roman" w:hAnsi="Times New Roman" w:cs="Times New Roman"/>
          <w:sz w:val="34"/>
          <w:szCs w:val="34"/>
        </w:rPr>
      </w:pPr>
    </w:p>
    <w:p w14:paraId="51602369" w14:textId="77777777"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GPS:</w:t>
      </w:r>
    </w:p>
    <w:p w14:paraId="703B4184" w14:textId="77777777" w:rsidR="00B45FF8"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With our comprehensive GPS data, cities have a powerful resource to help plan for and maintain safer roads and bikeways. </w:t>
      </w:r>
      <w:proofErr w:type="gramStart"/>
      <w:r w:rsidRPr="00611E12">
        <w:rPr>
          <w:rFonts w:ascii="Times New Roman" w:hAnsi="Times New Roman" w:cs="Times New Roman"/>
          <w:sz w:val="32"/>
          <w:szCs w:val="32"/>
        </w:rPr>
        <w:t>Also</w:t>
      </w:r>
      <w:proofErr w:type="gramEnd"/>
      <w:r w:rsidRPr="00611E12">
        <w:rPr>
          <w:rFonts w:ascii="Times New Roman" w:hAnsi="Times New Roman" w:cs="Times New Roman"/>
          <w:sz w:val="32"/>
          <w:szCs w:val="32"/>
        </w:rPr>
        <w:t xml:space="preserve"> it’s useful for our company where to place the scooters depending on more traffic. </w:t>
      </w:r>
    </w:p>
    <w:p w14:paraId="2C4D6502" w14:textId="77777777" w:rsidR="00B45FF8" w:rsidRPr="00611E12" w:rsidRDefault="00B45FF8" w:rsidP="00B45FF8">
      <w:pPr>
        <w:pStyle w:val="ListParagraph"/>
        <w:rPr>
          <w:rFonts w:ascii="Times New Roman" w:hAnsi="Times New Roman" w:cs="Times New Roman"/>
          <w:sz w:val="32"/>
          <w:szCs w:val="32"/>
        </w:rPr>
      </w:pPr>
    </w:p>
    <w:p w14:paraId="3028C18A" w14:textId="77777777" w:rsidR="00B45FF8" w:rsidRDefault="00B45FF8" w:rsidP="00B45FF8">
      <w:pPr>
        <w:pStyle w:val="ListParagraph"/>
        <w:rPr>
          <w:rFonts w:ascii="Times New Roman" w:hAnsi="Times New Roman" w:cs="Times New Roman"/>
          <w:sz w:val="36"/>
          <w:szCs w:val="36"/>
        </w:rPr>
      </w:pPr>
      <w:r w:rsidRPr="00934306">
        <w:rPr>
          <w:rFonts w:ascii="Times New Roman" w:hAnsi="Times New Roman" w:cs="Times New Roman"/>
          <w:sz w:val="36"/>
          <w:szCs w:val="36"/>
        </w:rPr>
        <w:t xml:space="preserve"> </w:t>
      </w:r>
    </w:p>
    <w:p w14:paraId="26958D5F" w14:textId="77777777"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Etiquette</w:t>
      </w:r>
      <w:r>
        <w:rPr>
          <w:rFonts w:ascii="Times New Roman" w:hAnsi="Times New Roman" w:cs="Times New Roman"/>
          <w:b/>
          <w:sz w:val="34"/>
          <w:szCs w:val="34"/>
        </w:rPr>
        <w:t xml:space="preserve"> for riding the scoot</w:t>
      </w:r>
      <w:r w:rsidRPr="00611E12">
        <w:rPr>
          <w:rFonts w:ascii="Times New Roman" w:hAnsi="Times New Roman" w:cs="Times New Roman"/>
          <w:b/>
          <w:sz w:val="34"/>
          <w:szCs w:val="34"/>
        </w:rPr>
        <w:t>:</w:t>
      </w:r>
    </w:p>
    <w:p w14:paraId="525D3EDE" w14:textId="77777777" w:rsidR="00B45FF8"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The rider must be 18+ to ride. Driver’s license required to ride. Traffic laws to be followed. The rider shouldn’t attempt stunt riding. The rider must be mindful of road obstructions such as potholes.</w:t>
      </w:r>
    </w:p>
    <w:p w14:paraId="5E419DD1" w14:textId="77777777" w:rsidR="00B45FF8" w:rsidRDefault="00B45FF8" w:rsidP="00B45FF8">
      <w:pPr>
        <w:pStyle w:val="ListParagraph"/>
        <w:rPr>
          <w:rFonts w:ascii="Times New Roman" w:hAnsi="Times New Roman" w:cs="Times New Roman"/>
          <w:sz w:val="32"/>
          <w:szCs w:val="32"/>
        </w:rPr>
      </w:pPr>
    </w:p>
    <w:p w14:paraId="16504C98" w14:textId="77777777" w:rsidR="00B45FF8" w:rsidRPr="00611E12" w:rsidRDefault="00B45FF8" w:rsidP="00B45FF8">
      <w:pPr>
        <w:pStyle w:val="ListParagraph"/>
        <w:rPr>
          <w:rFonts w:ascii="Times New Roman" w:hAnsi="Times New Roman" w:cs="Times New Roman"/>
          <w:sz w:val="32"/>
          <w:szCs w:val="32"/>
        </w:rPr>
      </w:pPr>
    </w:p>
    <w:p w14:paraId="21972BC0" w14:textId="77777777" w:rsidR="00B45FF8" w:rsidRDefault="00B45FF8" w:rsidP="00B45FF8">
      <w:pPr>
        <w:pStyle w:val="ListParagraph"/>
        <w:rPr>
          <w:rFonts w:ascii="Times New Roman" w:hAnsi="Times New Roman" w:cs="Times New Roman"/>
          <w:sz w:val="36"/>
          <w:szCs w:val="36"/>
        </w:rPr>
      </w:pPr>
      <w:r>
        <w:rPr>
          <w:rFonts w:ascii="Times New Roman" w:hAnsi="Times New Roman" w:cs="Times New Roman"/>
          <w:sz w:val="36"/>
          <w:szCs w:val="36"/>
        </w:rPr>
        <w:lastRenderedPageBreak/>
        <w:t xml:space="preserve"> </w:t>
      </w:r>
    </w:p>
    <w:p w14:paraId="3F7637FF" w14:textId="77777777" w:rsidR="00B45FF8" w:rsidRDefault="00B45FF8" w:rsidP="00B45FF8">
      <w:pPr>
        <w:pStyle w:val="ListParagraph"/>
        <w:rPr>
          <w:rFonts w:ascii="Times New Roman" w:hAnsi="Times New Roman" w:cs="Times New Roman"/>
          <w:sz w:val="36"/>
          <w:szCs w:val="36"/>
        </w:rPr>
      </w:pPr>
    </w:p>
    <w:p w14:paraId="7A8DA745" w14:textId="77777777" w:rsidR="00B45FF8" w:rsidRDefault="00B45FF8" w:rsidP="00765B7B">
      <w:pPr>
        <w:pStyle w:val="ListParagraph"/>
        <w:rPr>
          <w:rFonts w:ascii="Times New Roman" w:hAnsi="Times New Roman" w:cs="Times New Roman"/>
          <w:b/>
          <w:sz w:val="34"/>
          <w:szCs w:val="34"/>
        </w:rPr>
      </w:pPr>
    </w:p>
    <w:p w14:paraId="354F03E9" w14:textId="7245CB1A" w:rsidR="00B45FF8" w:rsidRPr="00611E12" w:rsidRDefault="00B45FF8" w:rsidP="00B45FF8">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Juicer:</w:t>
      </w:r>
    </w:p>
    <w:p w14:paraId="3355C60E" w14:textId="77777777" w:rsidR="00B45FF8" w:rsidRPr="00611E12" w:rsidRDefault="00B45FF8" w:rsidP="00B45FF8">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Any person can collect the low battery drained scooters to their homes using their own vehicles. The scooters can be charged with any standard electric outlet at home. We will intimate the person where to deploy the fully charged scooters. </w:t>
      </w:r>
    </w:p>
    <w:p w14:paraId="17D5B702" w14:textId="7CDA78E0" w:rsidR="00B45FF8" w:rsidRDefault="00B45FF8" w:rsidP="00321DDF">
      <w:pPr>
        <w:rPr>
          <w:rFonts w:ascii="Times New Roman" w:hAnsi="Times New Roman" w:cs="Times New Roman"/>
          <w:b/>
          <w:bCs/>
          <w:sz w:val="34"/>
          <w:szCs w:val="34"/>
        </w:rPr>
      </w:pPr>
    </w:p>
    <w:p w14:paraId="645C2F92" w14:textId="77E5BF16" w:rsidR="00B45FF8" w:rsidRDefault="00765B7B" w:rsidP="00765B7B">
      <w:pPr>
        <w:tabs>
          <w:tab w:val="left" w:pos="4200"/>
        </w:tabs>
        <w:ind w:firstLine="720"/>
        <w:rPr>
          <w:rFonts w:ascii="Times New Roman" w:hAnsi="Times New Roman" w:cs="Times New Roman"/>
          <w:b/>
          <w:bCs/>
          <w:sz w:val="34"/>
          <w:szCs w:val="34"/>
        </w:rPr>
      </w:pPr>
      <w:r>
        <w:rPr>
          <w:rFonts w:ascii="Times New Roman" w:hAnsi="Times New Roman" w:cs="Times New Roman"/>
          <w:b/>
          <w:bCs/>
          <w:sz w:val="34"/>
          <w:szCs w:val="34"/>
        </w:rPr>
        <w:tab/>
      </w:r>
    </w:p>
    <w:p w14:paraId="4A5FBEE8" w14:textId="562BA6D1" w:rsidR="00765B7B" w:rsidRDefault="00765B7B" w:rsidP="00765B7B">
      <w:pPr>
        <w:tabs>
          <w:tab w:val="left" w:pos="4200"/>
        </w:tabs>
        <w:ind w:firstLine="720"/>
        <w:rPr>
          <w:rFonts w:ascii="Times New Roman" w:hAnsi="Times New Roman" w:cs="Times New Roman"/>
          <w:b/>
          <w:bCs/>
          <w:sz w:val="34"/>
          <w:szCs w:val="34"/>
        </w:rPr>
      </w:pPr>
      <w:r w:rsidRPr="002F7589">
        <w:rPr>
          <w:rFonts w:ascii="Times New Roman" w:eastAsia="Calibri" w:hAnsi="Times New Roman" w:cs="Times New Roman"/>
          <w:noProof/>
          <w:sz w:val="36"/>
          <w:szCs w:val="36"/>
        </w:rPr>
        <w:drawing>
          <wp:inline distT="0" distB="0" distL="0" distR="0" wp14:anchorId="63AB8647" wp14:editId="464B3047">
            <wp:extent cx="6295827" cy="5954329"/>
            <wp:effectExtent l="0" t="0" r="0" b="8890"/>
            <wp:docPr id="1" name="Picture 1" descr="C:\Users\suman\Desktop\scootdesig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an\Desktop\scootdesign.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6965" cy="5964863"/>
                    </a:xfrm>
                    <a:prstGeom prst="rect">
                      <a:avLst/>
                    </a:prstGeom>
                    <a:noFill/>
                    <a:ln>
                      <a:noFill/>
                    </a:ln>
                  </pic:spPr>
                </pic:pic>
              </a:graphicData>
            </a:graphic>
          </wp:inline>
        </w:drawing>
      </w:r>
    </w:p>
    <w:p w14:paraId="49A520C1" w14:textId="27E4AEAA" w:rsidR="00B8123F" w:rsidRDefault="009C1861" w:rsidP="009C1861">
      <w:pPr>
        <w:tabs>
          <w:tab w:val="left" w:pos="452"/>
        </w:tabs>
        <w:rPr>
          <w:rFonts w:ascii="Times New Roman" w:hAnsi="Times New Roman" w:cs="Times New Roman"/>
          <w:sz w:val="44"/>
          <w:szCs w:val="44"/>
        </w:rPr>
      </w:pPr>
      <w:r>
        <w:rPr>
          <w:rFonts w:ascii="Times New Roman" w:hAnsi="Times New Roman" w:cs="Times New Roman"/>
          <w:sz w:val="44"/>
          <w:szCs w:val="44"/>
        </w:rPr>
        <w:lastRenderedPageBreak/>
        <w:tab/>
      </w:r>
    </w:p>
    <w:p w14:paraId="5EE6711D" w14:textId="77777777" w:rsidR="00B8123F" w:rsidRDefault="00B8123F" w:rsidP="00B8123F">
      <w:pPr>
        <w:jc w:val="right"/>
        <w:rPr>
          <w:rFonts w:ascii="Times New Roman" w:hAnsi="Times New Roman" w:cs="Times New Roman"/>
          <w:sz w:val="44"/>
          <w:szCs w:val="44"/>
        </w:rPr>
      </w:pPr>
    </w:p>
    <w:p w14:paraId="498E600B" w14:textId="6D9DF8E2" w:rsidR="00B8123F" w:rsidRDefault="00B8123F" w:rsidP="00B8123F">
      <w:pPr>
        <w:rPr>
          <w:rFonts w:ascii="Times New Roman" w:hAnsi="Times New Roman" w:cs="Times New Roman"/>
          <w:sz w:val="44"/>
          <w:szCs w:val="44"/>
        </w:rPr>
      </w:pPr>
    </w:p>
    <w:p w14:paraId="76075F28" w14:textId="6061F2DB" w:rsidR="00B8123F" w:rsidRDefault="00B8123F" w:rsidP="00B8123F">
      <w:pPr>
        <w:rPr>
          <w:rFonts w:ascii="Times New Roman" w:hAnsi="Times New Roman" w:cs="Times New Roman"/>
          <w:sz w:val="44"/>
          <w:szCs w:val="44"/>
        </w:rPr>
      </w:pPr>
    </w:p>
    <w:p w14:paraId="13DA8795" w14:textId="77777777" w:rsidR="00B8123F" w:rsidRDefault="00B8123F" w:rsidP="00B8123F">
      <w:pPr>
        <w:rPr>
          <w:rFonts w:ascii="Times New Roman" w:hAnsi="Times New Roman" w:cs="Times New Roman"/>
          <w:sz w:val="44"/>
          <w:szCs w:val="44"/>
        </w:rPr>
      </w:pPr>
    </w:p>
    <w:p w14:paraId="071B0D4C" w14:textId="77777777" w:rsidR="00C93C2C" w:rsidRDefault="00C93C2C" w:rsidP="00B8123F">
      <w:pPr>
        <w:rPr>
          <w:rFonts w:ascii="Times New Roman" w:hAnsi="Times New Roman" w:cs="Times New Roman"/>
          <w:sz w:val="44"/>
          <w:szCs w:val="44"/>
        </w:rPr>
      </w:pPr>
    </w:p>
    <w:p w14:paraId="44086512" w14:textId="77777777" w:rsidR="00C93C2C" w:rsidRDefault="00C93C2C" w:rsidP="00B8123F">
      <w:pPr>
        <w:rPr>
          <w:rFonts w:ascii="Times New Roman" w:hAnsi="Times New Roman" w:cs="Times New Roman"/>
          <w:sz w:val="44"/>
          <w:szCs w:val="44"/>
        </w:rPr>
      </w:pPr>
    </w:p>
    <w:p w14:paraId="392CC754" w14:textId="77777777" w:rsidR="00C93C2C" w:rsidRDefault="00C93C2C" w:rsidP="00B8123F">
      <w:pPr>
        <w:rPr>
          <w:rFonts w:ascii="Times New Roman" w:hAnsi="Times New Roman" w:cs="Times New Roman"/>
          <w:sz w:val="44"/>
          <w:szCs w:val="44"/>
        </w:rPr>
      </w:pPr>
    </w:p>
    <w:p w14:paraId="419010F5" w14:textId="52EC5E70" w:rsidR="00B8123F" w:rsidRDefault="00B8123F" w:rsidP="00B8123F">
      <w:pPr>
        <w:rPr>
          <w:rFonts w:ascii="Times New Roman" w:hAnsi="Times New Roman" w:cs="Times New Roman"/>
          <w:sz w:val="44"/>
          <w:szCs w:val="44"/>
        </w:rPr>
      </w:pPr>
    </w:p>
    <w:p w14:paraId="4EE758D3" w14:textId="77777777" w:rsidR="00B8123F" w:rsidRDefault="00B8123F" w:rsidP="00B8123F">
      <w:pPr>
        <w:rPr>
          <w:noProof/>
        </w:rPr>
      </w:pPr>
    </w:p>
    <w:p w14:paraId="1990B8DB" w14:textId="77777777" w:rsidR="00C93C2C" w:rsidRDefault="00C93C2C" w:rsidP="00B8123F">
      <w:pPr>
        <w:rPr>
          <w:noProof/>
        </w:rPr>
      </w:pPr>
    </w:p>
    <w:p w14:paraId="1C477DFB" w14:textId="28AEA609" w:rsidR="00B8123F" w:rsidRDefault="00B8123F" w:rsidP="00B8123F">
      <w:pPr>
        <w:rPr>
          <w:rFonts w:ascii="Times New Roman" w:hAnsi="Times New Roman" w:cs="Times New Roman"/>
          <w:sz w:val="44"/>
          <w:szCs w:val="44"/>
        </w:rPr>
      </w:pPr>
    </w:p>
    <w:p w14:paraId="7DB8CC2A" w14:textId="4F245F04" w:rsidR="00B8123F" w:rsidRDefault="00B8123F" w:rsidP="00B8123F">
      <w:pPr>
        <w:rPr>
          <w:rFonts w:ascii="Times New Roman" w:hAnsi="Times New Roman" w:cs="Times New Roman"/>
          <w:sz w:val="44"/>
          <w:szCs w:val="44"/>
        </w:rPr>
      </w:pPr>
    </w:p>
    <w:p w14:paraId="357D5A20" w14:textId="77777777" w:rsidR="00B8123F" w:rsidRPr="00F65075" w:rsidRDefault="00B8123F" w:rsidP="00B8123F">
      <w:pPr>
        <w:rPr>
          <w:rFonts w:ascii="Times New Roman" w:hAnsi="Times New Roman" w:cs="Times New Roman"/>
          <w:sz w:val="44"/>
          <w:szCs w:val="44"/>
        </w:rPr>
      </w:pPr>
    </w:p>
    <w:p w14:paraId="5FED35DC" w14:textId="6BD90781" w:rsidR="00B45FF8" w:rsidRDefault="00B45FF8" w:rsidP="00321DDF">
      <w:pPr>
        <w:rPr>
          <w:rFonts w:ascii="Times New Roman" w:hAnsi="Times New Roman" w:cs="Times New Roman"/>
          <w:b/>
          <w:bCs/>
          <w:sz w:val="34"/>
          <w:szCs w:val="34"/>
        </w:rPr>
      </w:pPr>
    </w:p>
    <w:p w14:paraId="480BA848" w14:textId="0243B597" w:rsidR="00B45FF8" w:rsidRDefault="00B45FF8" w:rsidP="00321DDF">
      <w:pPr>
        <w:rPr>
          <w:rFonts w:ascii="Times New Roman" w:hAnsi="Times New Roman" w:cs="Times New Roman"/>
          <w:b/>
          <w:bCs/>
          <w:sz w:val="34"/>
          <w:szCs w:val="34"/>
        </w:rPr>
      </w:pPr>
    </w:p>
    <w:p w14:paraId="7A9A16C0" w14:textId="0467CD1A" w:rsidR="00B45FF8" w:rsidRDefault="00B45FF8" w:rsidP="00321DDF">
      <w:pPr>
        <w:rPr>
          <w:rFonts w:ascii="Times New Roman" w:hAnsi="Times New Roman" w:cs="Times New Roman"/>
          <w:b/>
          <w:bCs/>
          <w:sz w:val="34"/>
          <w:szCs w:val="34"/>
        </w:rPr>
      </w:pPr>
    </w:p>
    <w:p w14:paraId="1D34008A" w14:textId="6F057A68" w:rsidR="00B45FF8" w:rsidRDefault="00B45FF8" w:rsidP="00321DDF">
      <w:pPr>
        <w:rPr>
          <w:rFonts w:ascii="Times New Roman" w:hAnsi="Times New Roman" w:cs="Times New Roman"/>
          <w:b/>
          <w:bCs/>
          <w:sz w:val="34"/>
          <w:szCs w:val="34"/>
        </w:rPr>
      </w:pPr>
    </w:p>
    <w:p w14:paraId="4035E48A" w14:textId="6E8D463D" w:rsidR="00B45FF8" w:rsidRDefault="00B45FF8" w:rsidP="00321DDF">
      <w:pPr>
        <w:rPr>
          <w:rFonts w:ascii="Times New Roman" w:hAnsi="Times New Roman" w:cs="Times New Roman"/>
          <w:b/>
          <w:bCs/>
          <w:sz w:val="34"/>
          <w:szCs w:val="34"/>
        </w:rPr>
      </w:pPr>
    </w:p>
    <w:p w14:paraId="3CCC96A2" w14:textId="0FBBA417" w:rsidR="00B45FF8" w:rsidRDefault="00B45FF8" w:rsidP="00321DDF">
      <w:pPr>
        <w:rPr>
          <w:rFonts w:ascii="Times New Roman" w:hAnsi="Times New Roman" w:cs="Times New Roman"/>
          <w:b/>
          <w:bCs/>
          <w:sz w:val="34"/>
          <w:szCs w:val="34"/>
        </w:rPr>
      </w:pPr>
      <w:bookmarkStart w:id="0" w:name="_GoBack"/>
      <w:bookmarkEnd w:id="0"/>
    </w:p>
    <w:p w14:paraId="21057BBC" w14:textId="77777777" w:rsidR="00D546E1" w:rsidRPr="00611E12" w:rsidRDefault="00D546E1" w:rsidP="00D546E1">
      <w:pPr>
        <w:jc w:val="center"/>
        <w:rPr>
          <w:rFonts w:ascii="Times New Roman" w:hAnsi="Times New Roman" w:cs="Times New Roman"/>
          <w:b/>
          <w:sz w:val="34"/>
          <w:szCs w:val="34"/>
        </w:rPr>
      </w:pPr>
      <w:r w:rsidRPr="00611E12">
        <w:rPr>
          <w:rFonts w:ascii="Times New Roman" w:hAnsi="Times New Roman" w:cs="Times New Roman"/>
          <w:b/>
          <w:sz w:val="34"/>
          <w:szCs w:val="34"/>
        </w:rPr>
        <w:t>CONCLUSION:</w:t>
      </w:r>
    </w:p>
    <w:p w14:paraId="2C92B4AA" w14:textId="13299AFA" w:rsidR="00B45FF8" w:rsidRDefault="00B45FF8" w:rsidP="00321DDF">
      <w:pPr>
        <w:rPr>
          <w:rFonts w:ascii="Times New Roman" w:hAnsi="Times New Roman" w:cs="Times New Roman"/>
          <w:b/>
          <w:bCs/>
          <w:sz w:val="34"/>
          <w:szCs w:val="34"/>
        </w:rPr>
      </w:pPr>
    </w:p>
    <w:p w14:paraId="3E2B2BA8" w14:textId="1936A6C6" w:rsidR="00B45FF8" w:rsidRDefault="00B45FF8" w:rsidP="00321DDF">
      <w:pPr>
        <w:rPr>
          <w:rFonts w:ascii="Times New Roman" w:hAnsi="Times New Roman" w:cs="Times New Roman"/>
          <w:b/>
          <w:bCs/>
          <w:sz w:val="34"/>
          <w:szCs w:val="34"/>
        </w:rPr>
      </w:pPr>
    </w:p>
    <w:p w14:paraId="60A8AC21" w14:textId="41E062A7" w:rsidR="00B45FF8" w:rsidRDefault="00B45FF8" w:rsidP="00321DDF">
      <w:pPr>
        <w:rPr>
          <w:rFonts w:ascii="Times New Roman" w:hAnsi="Times New Roman" w:cs="Times New Roman"/>
          <w:b/>
          <w:bCs/>
          <w:sz w:val="34"/>
          <w:szCs w:val="34"/>
        </w:rPr>
      </w:pPr>
    </w:p>
    <w:p w14:paraId="58357363" w14:textId="15988B30" w:rsidR="00B45FF8" w:rsidRDefault="00B45FF8" w:rsidP="00321DDF">
      <w:pPr>
        <w:rPr>
          <w:rFonts w:ascii="Times New Roman" w:hAnsi="Times New Roman" w:cs="Times New Roman"/>
          <w:b/>
          <w:bCs/>
          <w:sz w:val="34"/>
          <w:szCs w:val="34"/>
        </w:rPr>
      </w:pPr>
    </w:p>
    <w:p w14:paraId="18206B55" w14:textId="2EC26CE1" w:rsidR="00B45FF8" w:rsidRDefault="00B45FF8" w:rsidP="00321DDF">
      <w:pPr>
        <w:rPr>
          <w:rFonts w:ascii="Times New Roman" w:hAnsi="Times New Roman" w:cs="Times New Roman"/>
          <w:b/>
          <w:bCs/>
          <w:sz w:val="34"/>
          <w:szCs w:val="34"/>
        </w:rPr>
      </w:pPr>
    </w:p>
    <w:p w14:paraId="73D7B4C6" w14:textId="353F033F" w:rsidR="00B45FF8" w:rsidRDefault="00B45FF8" w:rsidP="00321DDF">
      <w:pPr>
        <w:rPr>
          <w:rFonts w:ascii="Times New Roman" w:hAnsi="Times New Roman" w:cs="Times New Roman"/>
          <w:b/>
          <w:bCs/>
          <w:sz w:val="34"/>
          <w:szCs w:val="34"/>
        </w:rPr>
      </w:pPr>
    </w:p>
    <w:p w14:paraId="4D6C5058" w14:textId="77777777" w:rsidR="00B45FF8" w:rsidRDefault="00B45FF8" w:rsidP="00321DDF">
      <w:pPr>
        <w:rPr>
          <w:rFonts w:ascii="Times New Roman" w:hAnsi="Times New Roman" w:cs="Times New Roman"/>
          <w:b/>
          <w:bCs/>
          <w:sz w:val="34"/>
          <w:szCs w:val="34"/>
        </w:rPr>
      </w:pPr>
    </w:p>
    <w:p w14:paraId="320DDB2D" w14:textId="77777777" w:rsidR="00480F5F" w:rsidRDefault="00480F5F" w:rsidP="00046483">
      <w:pPr>
        <w:pStyle w:val="ListParagraph"/>
        <w:rPr>
          <w:rFonts w:ascii="Times New Roman" w:hAnsi="Times New Roman" w:cs="Times New Roman"/>
          <w:sz w:val="34"/>
          <w:szCs w:val="34"/>
        </w:rPr>
      </w:pPr>
    </w:p>
    <w:p w14:paraId="4D8D639B" w14:textId="77777777" w:rsidR="00733DE4" w:rsidRDefault="00733DE4" w:rsidP="00315CF4">
      <w:pPr>
        <w:jc w:val="center"/>
        <w:rPr>
          <w:rFonts w:ascii="Times New Roman" w:hAnsi="Times New Roman" w:cs="Times New Roman"/>
          <w:b/>
          <w:sz w:val="34"/>
          <w:szCs w:val="34"/>
        </w:rPr>
      </w:pPr>
    </w:p>
    <w:p w14:paraId="76B531A9" w14:textId="77777777" w:rsidR="00733DE4" w:rsidRDefault="00733DE4" w:rsidP="00315CF4">
      <w:pPr>
        <w:jc w:val="center"/>
        <w:rPr>
          <w:rFonts w:ascii="Times New Roman" w:hAnsi="Times New Roman" w:cs="Times New Roman"/>
          <w:b/>
          <w:sz w:val="34"/>
          <w:szCs w:val="34"/>
        </w:rPr>
      </w:pPr>
    </w:p>
    <w:p w14:paraId="5CAD73C3" w14:textId="77777777" w:rsidR="00315CF4" w:rsidRPr="00321DDF" w:rsidRDefault="00315CF4" w:rsidP="00321DDF">
      <w:pPr>
        <w:rPr>
          <w:sz w:val="24"/>
        </w:rPr>
      </w:pPr>
    </w:p>
    <w:p w14:paraId="053EDCA4" w14:textId="77777777" w:rsidR="00315CF4" w:rsidRDefault="00315CF4" w:rsidP="00315CF4">
      <w:pPr>
        <w:rPr>
          <w:rFonts w:ascii="Times New Roman" w:hAnsi="Times New Roman" w:cs="Times New Roman"/>
          <w:b/>
          <w:sz w:val="40"/>
          <w:szCs w:val="40"/>
        </w:rPr>
      </w:pPr>
    </w:p>
    <w:p w14:paraId="57A344D0" w14:textId="77777777" w:rsidR="00315CF4" w:rsidRPr="00315CF4" w:rsidRDefault="00315CF4" w:rsidP="00315CF4">
      <w:pPr>
        <w:rPr>
          <w:rFonts w:ascii="Times New Roman" w:hAnsi="Times New Roman" w:cs="Times New Roman"/>
          <w:sz w:val="40"/>
          <w:szCs w:val="40"/>
        </w:rPr>
      </w:pPr>
    </w:p>
    <w:p w14:paraId="2D93B31C" w14:textId="77777777" w:rsidR="00315CF4" w:rsidRDefault="00315CF4" w:rsidP="00046483">
      <w:pPr>
        <w:pStyle w:val="ListParagraph"/>
        <w:rPr>
          <w:rFonts w:ascii="Times New Roman" w:hAnsi="Times New Roman" w:cs="Times New Roman"/>
          <w:sz w:val="34"/>
          <w:szCs w:val="34"/>
        </w:rPr>
      </w:pPr>
    </w:p>
    <w:p w14:paraId="164B00F5" w14:textId="77777777" w:rsidR="00480F5F" w:rsidRDefault="00480F5F" w:rsidP="00046483">
      <w:pPr>
        <w:pStyle w:val="ListParagraph"/>
        <w:rPr>
          <w:rFonts w:ascii="Times New Roman" w:hAnsi="Times New Roman" w:cs="Times New Roman"/>
          <w:sz w:val="34"/>
          <w:szCs w:val="34"/>
        </w:rPr>
      </w:pPr>
    </w:p>
    <w:p w14:paraId="56706AEE" w14:textId="77777777" w:rsidR="006E26C3" w:rsidRPr="00480F5F" w:rsidRDefault="006E26C3" w:rsidP="00480F5F">
      <w:pPr>
        <w:jc w:val="center"/>
        <w:rPr>
          <w:rFonts w:ascii="Times New Roman" w:hAnsi="Times New Roman" w:cs="Times New Roman"/>
          <w:b/>
          <w:sz w:val="50"/>
          <w:szCs w:val="50"/>
        </w:rPr>
      </w:pPr>
    </w:p>
    <w:sectPr w:rsidR="006E26C3" w:rsidRPr="00480F5F" w:rsidSect="00132112">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6FD6B" w14:textId="77777777" w:rsidR="00FA6C58" w:rsidRDefault="00FA6C58" w:rsidP="00132112">
      <w:pPr>
        <w:spacing w:before="0" w:after="0" w:line="240" w:lineRule="auto"/>
      </w:pPr>
      <w:r>
        <w:separator/>
      </w:r>
    </w:p>
  </w:endnote>
  <w:endnote w:type="continuationSeparator" w:id="0">
    <w:p w14:paraId="72818A1D" w14:textId="77777777" w:rsidR="00FA6C58" w:rsidRDefault="00FA6C58" w:rsidP="001321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BE3AC" w14:textId="77777777" w:rsidR="00FA6C58" w:rsidRDefault="00FA6C58" w:rsidP="00132112">
      <w:pPr>
        <w:spacing w:before="0" w:after="0" w:line="240" w:lineRule="auto"/>
      </w:pPr>
      <w:r>
        <w:separator/>
      </w:r>
    </w:p>
  </w:footnote>
  <w:footnote w:type="continuationSeparator" w:id="0">
    <w:p w14:paraId="1608238D" w14:textId="77777777" w:rsidR="00FA6C58" w:rsidRDefault="00FA6C58" w:rsidP="0013211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193"/>
        </w:tabs>
        <w:ind w:left="527" w:hanging="283"/>
      </w:pPr>
    </w:lvl>
    <w:lvl w:ilvl="1">
      <w:start w:val="1"/>
      <w:numFmt w:val="decimal"/>
      <w:lvlText w:val="%2."/>
      <w:lvlJc w:val="left"/>
      <w:pPr>
        <w:tabs>
          <w:tab w:val="num" w:pos="477"/>
        </w:tabs>
        <w:ind w:left="477" w:hanging="283"/>
      </w:pPr>
    </w:lvl>
    <w:lvl w:ilvl="2">
      <w:start w:val="1"/>
      <w:numFmt w:val="decimal"/>
      <w:lvlText w:val="%3."/>
      <w:lvlJc w:val="left"/>
      <w:pPr>
        <w:tabs>
          <w:tab w:val="num" w:pos="760"/>
        </w:tabs>
        <w:ind w:left="760" w:hanging="283"/>
      </w:pPr>
    </w:lvl>
    <w:lvl w:ilvl="3">
      <w:start w:val="1"/>
      <w:numFmt w:val="decimal"/>
      <w:lvlText w:val="%4."/>
      <w:lvlJc w:val="left"/>
      <w:pPr>
        <w:tabs>
          <w:tab w:val="num" w:pos="1044"/>
        </w:tabs>
        <w:ind w:left="1044" w:hanging="283"/>
      </w:pPr>
    </w:lvl>
    <w:lvl w:ilvl="4">
      <w:start w:val="1"/>
      <w:numFmt w:val="decimal"/>
      <w:lvlText w:val="%5."/>
      <w:lvlJc w:val="left"/>
      <w:pPr>
        <w:tabs>
          <w:tab w:val="num" w:pos="1327"/>
        </w:tabs>
        <w:ind w:left="1327" w:hanging="283"/>
      </w:pPr>
    </w:lvl>
    <w:lvl w:ilvl="5">
      <w:start w:val="1"/>
      <w:numFmt w:val="decimal"/>
      <w:lvlText w:val="%6."/>
      <w:lvlJc w:val="left"/>
      <w:pPr>
        <w:tabs>
          <w:tab w:val="num" w:pos="1611"/>
        </w:tabs>
        <w:ind w:left="1611" w:hanging="283"/>
      </w:pPr>
    </w:lvl>
    <w:lvl w:ilvl="6">
      <w:start w:val="1"/>
      <w:numFmt w:val="decimal"/>
      <w:lvlText w:val="%7."/>
      <w:lvlJc w:val="left"/>
      <w:pPr>
        <w:tabs>
          <w:tab w:val="num" w:pos="1894"/>
        </w:tabs>
        <w:ind w:left="1894" w:hanging="283"/>
      </w:pPr>
    </w:lvl>
    <w:lvl w:ilvl="7">
      <w:start w:val="1"/>
      <w:numFmt w:val="decimal"/>
      <w:lvlText w:val="%8."/>
      <w:lvlJc w:val="left"/>
      <w:pPr>
        <w:tabs>
          <w:tab w:val="num" w:pos="2178"/>
        </w:tabs>
        <w:ind w:left="2178" w:hanging="283"/>
      </w:pPr>
    </w:lvl>
    <w:lvl w:ilvl="8">
      <w:start w:val="1"/>
      <w:numFmt w:val="decimal"/>
      <w:lvlText w:val="%9."/>
      <w:lvlJc w:val="left"/>
      <w:pPr>
        <w:tabs>
          <w:tab w:val="num" w:pos="2461"/>
        </w:tabs>
        <w:ind w:left="2461" w:hanging="283"/>
      </w:pPr>
    </w:lvl>
  </w:abstractNum>
  <w:abstractNum w:abstractNumId="2" w15:restartNumberingAfterBreak="0">
    <w:nsid w:val="00000003"/>
    <w:multiLevelType w:val="multilevel"/>
    <w:tmpl w:val="00000003"/>
    <w:name w:val="WW8Num3"/>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2"/>
      <w:numFmt w:val="decimal"/>
      <w:lvlText w:val="%3."/>
      <w:lvlJc w:val="left"/>
      <w:pPr>
        <w:tabs>
          <w:tab w:val="num" w:pos="283"/>
        </w:tabs>
        <w:ind w:left="283"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6"/>
    <w:multiLevelType w:val="multilevel"/>
    <w:tmpl w:val="00000006"/>
    <w:name w:val="WW8Num8"/>
    <w:lvl w:ilvl="0">
      <w:start w:val="2"/>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9F07A4"/>
    <w:multiLevelType w:val="multilevel"/>
    <w:tmpl w:val="A0F8E85C"/>
    <w:lvl w:ilvl="0">
      <w:start w:val="2"/>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88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0A452FF2"/>
    <w:multiLevelType w:val="multilevel"/>
    <w:tmpl w:val="5DA28644"/>
    <w:lvl w:ilvl="0">
      <w:start w:val="3"/>
      <w:numFmt w:val="decimal"/>
      <w:lvlText w:val="%1"/>
      <w:lvlJc w:val="left"/>
      <w:pPr>
        <w:ind w:left="360" w:hanging="360"/>
      </w:pPr>
    </w:lvl>
    <w:lvl w:ilvl="1">
      <w:start w:val="3"/>
      <w:numFmt w:val="decimal"/>
      <w:lvlText w:val="%1.%2"/>
      <w:lvlJc w:val="left"/>
      <w:pPr>
        <w:ind w:left="1050" w:hanging="360"/>
      </w:pPr>
    </w:lvl>
    <w:lvl w:ilvl="2">
      <w:start w:val="1"/>
      <w:numFmt w:val="decimal"/>
      <w:lvlText w:val="%1.%2.%3"/>
      <w:lvlJc w:val="left"/>
      <w:pPr>
        <w:ind w:left="2100" w:hanging="720"/>
      </w:pPr>
    </w:lvl>
    <w:lvl w:ilvl="3">
      <w:start w:val="1"/>
      <w:numFmt w:val="decimal"/>
      <w:lvlText w:val="%1.%2.%3.%4"/>
      <w:lvlJc w:val="left"/>
      <w:pPr>
        <w:ind w:left="2790" w:hanging="720"/>
      </w:pPr>
    </w:lvl>
    <w:lvl w:ilvl="4">
      <w:start w:val="1"/>
      <w:numFmt w:val="decimal"/>
      <w:lvlText w:val="%1.%2.%3.%4.%5"/>
      <w:lvlJc w:val="left"/>
      <w:pPr>
        <w:ind w:left="3840" w:hanging="1080"/>
      </w:pPr>
    </w:lvl>
    <w:lvl w:ilvl="5">
      <w:start w:val="1"/>
      <w:numFmt w:val="decimal"/>
      <w:lvlText w:val="%1.%2.%3.%4.%5.%6"/>
      <w:lvlJc w:val="left"/>
      <w:pPr>
        <w:ind w:left="4530" w:hanging="1080"/>
      </w:pPr>
    </w:lvl>
    <w:lvl w:ilvl="6">
      <w:start w:val="1"/>
      <w:numFmt w:val="decimal"/>
      <w:lvlText w:val="%1.%2.%3.%4.%5.%6.%7"/>
      <w:lvlJc w:val="left"/>
      <w:pPr>
        <w:ind w:left="5580" w:hanging="1440"/>
      </w:pPr>
    </w:lvl>
    <w:lvl w:ilvl="7">
      <w:start w:val="1"/>
      <w:numFmt w:val="decimal"/>
      <w:lvlText w:val="%1.%2.%3.%4.%5.%6.%7.%8"/>
      <w:lvlJc w:val="left"/>
      <w:pPr>
        <w:ind w:left="6270" w:hanging="1440"/>
      </w:pPr>
    </w:lvl>
    <w:lvl w:ilvl="8">
      <w:start w:val="1"/>
      <w:numFmt w:val="decimal"/>
      <w:lvlText w:val="%1.%2.%3.%4.%5.%6.%7.%8.%9"/>
      <w:lvlJc w:val="left"/>
      <w:pPr>
        <w:ind w:left="7320" w:hanging="1800"/>
      </w:pPr>
    </w:lvl>
  </w:abstractNum>
  <w:abstractNum w:abstractNumId="6" w15:restartNumberingAfterBreak="0">
    <w:nsid w:val="0B346C3B"/>
    <w:multiLevelType w:val="hybridMultilevel"/>
    <w:tmpl w:val="B0D08D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F6156A"/>
    <w:multiLevelType w:val="hybridMultilevel"/>
    <w:tmpl w:val="62A6D79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7335F4"/>
    <w:multiLevelType w:val="hybridMultilevel"/>
    <w:tmpl w:val="0AACA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9348C"/>
    <w:multiLevelType w:val="multilevel"/>
    <w:tmpl w:val="172C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A50236"/>
    <w:multiLevelType w:val="hybridMultilevel"/>
    <w:tmpl w:val="13C27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61E09"/>
    <w:multiLevelType w:val="hybridMultilevel"/>
    <w:tmpl w:val="B58899B8"/>
    <w:lvl w:ilvl="0" w:tplc="6DF4A4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F7A51"/>
    <w:multiLevelType w:val="hybridMultilevel"/>
    <w:tmpl w:val="E5E669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7619EA"/>
    <w:multiLevelType w:val="hybridMultilevel"/>
    <w:tmpl w:val="B0867D2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2937D00"/>
    <w:multiLevelType w:val="hybridMultilevel"/>
    <w:tmpl w:val="8024502E"/>
    <w:lvl w:ilvl="0" w:tplc="0409000D">
      <w:start w:val="1"/>
      <w:numFmt w:val="bullet"/>
      <w:pStyle w:val="Heading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E97EEC"/>
    <w:multiLevelType w:val="hybridMultilevel"/>
    <w:tmpl w:val="CFB0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A5E4D"/>
    <w:multiLevelType w:val="hybridMultilevel"/>
    <w:tmpl w:val="E1A8814E"/>
    <w:lvl w:ilvl="0" w:tplc="0409000D">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7" w15:restartNumberingAfterBreak="0">
    <w:nsid w:val="6BEF6EB9"/>
    <w:multiLevelType w:val="hybridMultilevel"/>
    <w:tmpl w:val="829066E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5842C78"/>
    <w:multiLevelType w:val="hybridMultilevel"/>
    <w:tmpl w:val="4B4CFA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2"/>
  </w:num>
  <w:num w:numId="4">
    <w:abstractNumId w:val="11"/>
  </w:num>
  <w:num w:numId="5">
    <w:abstractNumId w:val="18"/>
  </w:num>
  <w:num w:numId="6">
    <w:abstractNumId w:val="15"/>
  </w:num>
  <w:num w:numId="7">
    <w:abstractNumId w:val="6"/>
  </w:num>
  <w:num w:numId="8">
    <w:abstractNumId w:val="17"/>
  </w:num>
  <w:num w:numId="9">
    <w:abstractNumId w:val="13"/>
  </w:num>
  <w:num w:numId="10">
    <w:abstractNumId w:val="9"/>
  </w:num>
  <w:num w:numId="11">
    <w:abstractNumId w:val="7"/>
  </w:num>
  <w:num w:numId="12">
    <w:abstractNumId w:val="16"/>
  </w:num>
  <w:num w:numId="13">
    <w:abstractNumId w:val="8"/>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B81"/>
    <w:rsid w:val="00046483"/>
    <w:rsid w:val="00070A12"/>
    <w:rsid w:val="000B0B81"/>
    <w:rsid w:val="000E3C01"/>
    <w:rsid w:val="00121697"/>
    <w:rsid w:val="00132112"/>
    <w:rsid w:val="001363F3"/>
    <w:rsid w:val="002A7040"/>
    <w:rsid w:val="00315CF4"/>
    <w:rsid w:val="00321DDF"/>
    <w:rsid w:val="003551D3"/>
    <w:rsid w:val="00480F5F"/>
    <w:rsid w:val="004D43C5"/>
    <w:rsid w:val="00577B6D"/>
    <w:rsid w:val="00611E12"/>
    <w:rsid w:val="00651716"/>
    <w:rsid w:val="006D4368"/>
    <w:rsid w:val="006E26C3"/>
    <w:rsid w:val="00733DE4"/>
    <w:rsid w:val="00765B7B"/>
    <w:rsid w:val="007766AB"/>
    <w:rsid w:val="007F3A2F"/>
    <w:rsid w:val="008A5C31"/>
    <w:rsid w:val="008B4F6D"/>
    <w:rsid w:val="00934306"/>
    <w:rsid w:val="00974B96"/>
    <w:rsid w:val="009C1861"/>
    <w:rsid w:val="00A714B3"/>
    <w:rsid w:val="00B45FF8"/>
    <w:rsid w:val="00B8123F"/>
    <w:rsid w:val="00BA1CE5"/>
    <w:rsid w:val="00C04D9B"/>
    <w:rsid w:val="00C153B0"/>
    <w:rsid w:val="00C51453"/>
    <w:rsid w:val="00C93C2C"/>
    <w:rsid w:val="00D41373"/>
    <w:rsid w:val="00D460A1"/>
    <w:rsid w:val="00D546E1"/>
    <w:rsid w:val="00D62F95"/>
    <w:rsid w:val="00D8294F"/>
    <w:rsid w:val="00DC55B2"/>
    <w:rsid w:val="00E63600"/>
    <w:rsid w:val="00E71601"/>
    <w:rsid w:val="00FA6C58"/>
    <w:rsid w:val="00FB6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3AE4C"/>
  <w15:chartTrackingRefBased/>
  <w15:docId w15:val="{74DBE8B3-9DFE-4A2D-8BED-A9BFC3719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280"/>
    </w:pPr>
  </w:style>
  <w:style w:type="paragraph" w:styleId="Heading1">
    <w:name w:val="heading 1"/>
    <w:basedOn w:val="Normal"/>
    <w:next w:val="Normal"/>
    <w:link w:val="Heading1Char"/>
    <w:qFormat/>
    <w:rsid w:val="00B45FF8"/>
    <w:pPr>
      <w:keepNext/>
      <w:numPr>
        <w:numId w:val="2"/>
      </w:numPr>
      <w:suppressAutoHyphens/>
      <w:spacing w:before="240" w:after="60" w:line="240" w:lineRule="auto"/>
      <w:outlineLvl w:val="0"/>
    </w:pPr>
    <w:rPr>
      <w:rFonts w:ascii="Cambria" w:eastAsia="Times New Roman" w:hAnsi="Cambria" w:cs="Times New Roman"/>
      <w:b/>
      <w:bCs/>
      <w:kern w:val="2"/>
      <w:sz w:val="32"/>
      <w:szCs w:val="32"/>
      <w:lang w:val="x-none" w:eastAsia="ml-IN"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A12"/>
    <w:pPr>
      <w:ind w:left="720"/>
      <w:contextualSpacing/>
    </w:pPr>
  </w:style>
  <w:style w:type="paragraph" w:styleId="Header">
    <w:name w:val="header"/>
    <w:basedOn w:val="Normal"/>
    <w:link w:val="HeaderChar"/>
    <w:uiPriority w:val="99"/>
    <w:unhideWhenUsed/>
    <w:rsid w:val="0013211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32112"/>
  </w:style>
  <w:style w:type="paragraph" w:styleId="Footer">
    <w:name w:val="footer"/>
    <w:basedOn w:val="Normal"/>
    <w:link w:val="FooterChar"/>
    <w:uiPriority w:val="99"/>
    <w:unhideWhenUsed/>
    <w:rsid w:val="0013211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32112"/>
  </w:style>
  <w:style w:type="character" w:customStyle="1" w:styleId="Heading1Char">
    <w:name w:val="Heading 1 Char"/>
    <w:basedOn w:val="DefaultParagraphFont"/>
    <w:link w:val="Heading1"/>
    <w:rsid w:val="00B45FF8"/>
    <w:rPr>
      <w:rFonts w:ascii="Cambria" w:eastAsia="Times New Roman" w:hAnsi="Cambria" w:cs="Times New Roman"/>
      <w:b/>
      <w:bCs/>
      <w:kern w:val="2"/>
      <w:sz w:val="32"/>
      <w:szCs w:val="32"/>
      <w:lang w:val="x-none" w:eastAsia="ml-IN" w:bidi="ml-IN"/>
    </w:rPr>
  </w:style>
  <w:style w:type="character" w:styleId="Hyperlink">
    <w:name w:val="Hyperlink"/>
    <w:semiHidden/>
    <w:unhideWhenUsed/>
    <w:rsid w:val="00B45FF8"/>
    <w:rPr>
      <w:color w:val="0000FF"/>
      <w:u w:val="single"/>
    </w:rPr>
  </w:style>
  <w:style w:type="paragraph" w:customStyle="1" w:styleId="WW-PlainText">
    <w:name w:val="WW-Plain Text"/>
    <w:basedOn w:val="Normal"/>
    <w:rsid w:val="00B45FF8"/>
    <w:pPr>
      <w:suppressAutoHyphens/>
      <w:spacing w:before="0" w:after="0" w:line="240" w:lineRule="auto"/>
    </w:pPr>
    <w:rPr>
      <w:rFonts w:ascii="Courier New" w:eastAsia="Times New Roman" w:hAnsi="Courier New" w:cs="Courier New"/>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7440">
      <w:bodyDiv w:val="1"/>
      <w:marLeft w:val="0"/>
      <w:marRight w:val="0"/>
      <w:marTop w:val="0"/>
      <w:marBottom w:val="0"/>
      <w:divBdr>
        <w:top w:val="none" w:sz="0" w:space="0" w:color="auto"/>
        <w:left w:val="none" w:sz="0" w:space="0" w:color="auto"/>
        <w:bottom w:val="none" w:sz="0" w:space="0" w:color="auto"/>
        <w:right w:val="none" w:sz="0" w:space="0" w:color="auto"/>
      </w:divBdr>
    </w:div>
    <w:div w:id="629866730">
      <w:bodyDiv w:val="1"/>
      <w:marLeft w:val="0"/>
      <w:marRight w:val="0"/>
      <w:marTop w:val="0"/>
      <w:marBottom w:val="0"/>
      <w:divBdr>
        <w:top w:val="none" w:sz="0" w:space="0" w:color="auto"/>
        <w:left w:val="none" w:sz="0" w:space="0" w:color="auto"/>
        <w:bottom w:val="none" w:sz="0" w:space="0" w:color="auto"/>
        <w:right w:val="none" w:sz="0" w:space="0" w:color="auto"/>
      </w:divBdr>
    </w:div>
    <w:div w:id="707796749">
      <w:bodyDiv w:val="1"/>
      <w:marLeft w:val="0"/>
      <w:marRight w:val="0"/>
      <w:marTop w:val="0"/>
      <w:marBottom w:val="0"/>
      <w:divBdr>
        <w:top w:val="none" w:sz="0" w:space="0" w:color="auto"/>
        <w:left w:val="none" w:sz="0" w:space="0" w:color="auto"/>
        <w:bottom w:val="none" w:sz="0" w:space="0" w:color="auto"/>
        <w:right w:val="none" w:sz="0" w:space="0" w:color="auto"/>
      </w:divBdr>
    </w:div>
    <w:div w:id="719086056">
      <w:bodyDiv w:val="1"/>
      <w:marLeft w:val="0"/>
      <w:marRight w:val="0"/>
      <w:marTop w:val="0"/>
      <w:marBottom w:val="0"/>
      <w:divBdr>
        <w:top w:val="none" w:sz="0" w:space="0" w:color="auto"/>
        <w:left w:val="none" w:sz="0" w:space="0" w:color="auto"/>
        <w:bottom w:val="none" w:sz="0" w:space="0" w:color="auto"/>
        <w:right w:val="none" w:sz="0" w:space="0" w:color="auto"/>
      </w:divBdr>
    </w:div>
    <w:div w:id="784620689">
      <w:bodyDiv w:val="1"/>
      <w:marLeft w:val="0"/>
      <w:marRight w:val="0"/>
      <w:marTop w:val="0"/>
      <w:marBottom w:val="0"/>
      <w:divBdr>
        <w:top w:val="none" w:sz="0" w:space="0" w:color="auto"/>
        <w:left w:val="none" w:sz="0" w:space="0" w:color="auto"/>
        <w:bottom w:val="none" w:sz="0" w:space="0" w:color="auto"/>
        <w:right w:val="none" w:sz="0" w:space="0" w:color="auto"/>
      </w:divBdr>
    </w:div>
    <w:div w:id="812017473">
      <w:bodyDiv w:val="1"/>
      <w:marLeft w:val="0"/>
      <w:marRight w:val="0"/>
      <w:marTop w:val="0"/>
      <w:marBottom w:val="0"/>
      <w:divBdr>
        <w:top w:val="none" w:sz="0" w:space="0" w:color="auto"/>
        <w:left w:val="none" w:sz="0" w:space="0" w:color="auto"/>
        <w:bottom w:val="none" w:sz="0" w:space="0" w:color="auto"/>
        <w:right w:val="none" w:sz="0" w:space="0" w:color="auto"/>
      </w:divBdr>
    </w:div>
    <w:div w:id="1113206291">
      <w:bodyDiv w:val="1"/>
      <w:marLeft w:val="0"/>
      <w:marRight w:val="0"/>
      <w:marTop w:val="0"/>
      <w:marBottom w:val="0"/>
      <w:divBdr>
        <w:top w:val="none" w:sz="0" w:space="0" w:color="auto"/>
        <w:left w:val="none" w:sz="0" w:space="0" w:color="auto"/>
        <w:bottom w:val="none" w:sz="0" w:space="0" w:color="auto"/>
        <w:right w:val="none" w:sz="0" w:space="0" w:color="auto"/>
      </w:divBdr>
    </w:div>
    <w:div w:id="1236010083">
      <w:bodyDiv w:val="1"/>
      <w:marLeft w:val="0"/>
      <w:marRight w:val="0"/>
      <w:marTop w:val="0"/>
      <w:marBottom w:val="0"/>
      <w:divBdr>
        <w:top w:val="none" w:sz="0" w:space="0" w:color="auto"/>
        <w:left w:val="none" w:sz="0" w:space="0" w:color="auto"/>
        <w:bottom w:val="none" w:sz="0" w:space="0" w:color="auto"/>
        <w:right w:val="none" w:sz="0" w:space="0" w:color="auto"/>
      </w:divBdr>
    </w:div>
    <w:div w:id="208301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file:///E:\Misc\College\5thsem\DFD%20sample.docx" TargetMode="External"/><Relationship Id="rId4" Type="http://schemas.openxmlformats.org/officeDocument/2006/relationships/settings" Target="settings.xml"/><Relationship Id="rId9" Type="http://schemas.openxmlformats.org/officeDocument/2006/relationships/hyperlink" Target="file:///E:\Misc\College\5thsem\Funtional%20Requirements.docx"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4F1C-E2DF-4D1E-A3BE-D70D3FCF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11</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Satyaraj Reddy</dc:creator>
  <cp:keywords/>
  <dc:description/>
  <cp:lastModifiedBy>Suman Rath</cp:lastModifiedBy>
  <cp:revision>22</cp:revision>
  <dcterms:created xsi:type="dcterms:W3CDTF">2018-06-01T04:25:00Z</dcterms:created>
  <dcterms:modified xsi:type="dcterms:W3CDTF">2018-09-04T17:14:00Z</dcterms:modified>
</cp:coreProperties>
</file>